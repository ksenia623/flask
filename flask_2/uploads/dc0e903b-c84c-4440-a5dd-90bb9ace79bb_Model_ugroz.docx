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D820AF" w14:textId="2D6AD3DC" w:rsidR="008C410B" w:rsidRDefault="008C410B" w:rsidP="003F33D2">
      <w:pPr>
        <w:spacing w:line="276" w:lineRule="auto"/>
        <w:jc w:val="center"/>
        <w:rPr>
          <w:b/>
          <w:bCs/>
          <w:sz w:val="28"/>
          <w:szCs w:val="28"/>
        </w:rPr>
      </w:pPr>
    </w:p>
    <w:p w14:paraId="764E632E" w14:textId="77777777" w:rsidR="008C410B" w:rsidRDefault="008C410B" w:rsidP="003F33D2">
      <w:pPr>
        <w:spacing w:line="276" w:lineRule="auto"/>
        <w:jc w:val="center"/>
        <w:rPr>
          <w:b/>
          <w:bCs/>
          <w:sz w:val="28"/>
          <w:szCs w:val="28"/>
        </w:rPr>
      </w:pPr>
    </w:p>
    <w:p w14:paraId="13D4C741" w14:textId="77777777" w:rsidR="00E60664" w:rsidRDefault="00E60664" w:rsidP="003F33D2">
      <w:pPr>
        <w:spacing w:line="276" w:lineRule="auto"/>
        <w:jc w:val="center"/>
        <w:rPr>
          <w:b/>
          <w:bCs/>
          <w:sz w:val="28"/>
          <w:szCs w:val="28"/>
        </w:rPr>
      </w:pPr>
    </w:p>
    <w:p w14:paraId="76AD5F77" w14:textId="77777777" w:rsidR="00795559" w:rsidRDefault="00795559" w:rsidP="003F33D2">
      <w:pPr>
        <w:spacing w:line="276" w:lineRule="auto"/>
        <w:jc w:val="center"/>
        <w:rPr>
          <w:b/>
          <w:bCs/>
          <w:sz w:val="28"/>
          <w:szCs w:val="28"/>
        </w:rPr>
      </w:pPr>
    </w:p>
    <w:p w14:paraId="64ECB917" w14:textId="77777777" w:rsidR="00E60664" w:rsidRDefault="00E60664" w:rsidP="003F33D2">
      <w:pPr>
        <w:spacing w:line="276" w:lineRule="auto"/>
        <w:jc w:val="center"/>
        <w:rPr>
          <w:b/>
          <w:bCs/>
          <w:sz w:val="28"/>
          <w:szCs w:val="28"/>
        </w:rPr>
      </w:pPr>
    </w:p>
    <w:p w14:paraId="278B829D" w14:textId="3847908C" w:rsidR="00B83AA6" w:rsidRPr="004A6B06" w:rsidRDefault="00AB2D9C" w:rsidP="003F33D2">
      <w:pPr>
        <w:spacing w:line="276" w:lineRule="auto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МО</w:t>
      </w:r>
      <w:r w:rsidR="00B83AA6">
        <w:rPr>
          <w:b/>
          <w:bCs/>
          <w:sz w:val="28"/>
          <w:szCs w:val="28"/>
        </w:rPr>
        <w:t>ДЕЛЬ УГРОЗ</w:t>
      </w:r>
      <w:r w:rsidR="00817777">
        <w:rPr>
          <w:b/>
          <w:bCs/>
          <w:sz w:val="28"/>
          <w:szCs w:val="28"/>
        </w:rPr>
        <w:t xml:space="preserve"> И НАРУШИТЕЛЯ</w:t>
      </w:r>
    </w:p>
    <w:p w14:paraId="2E1E8C1D" w14:textId="708261B0" w:rsidR="00B83AA6" w:rsidRPr="00817777" w:rsidRDefault="00B83AA6" w:rsidP="003F33D2">
      <w:pPr>
        <w:spacing w:line="276" w:lineRule="auto"/>
        <w:ind w:left="567" w:right="567"/>
        <w:jc w:val="center"/>
        <w:rPr>
          <w:bCs/>
          <w:sz w:val="32"/>
          <w:szCs w:val="28"/>
        </w:rPr>
      </w:pPr>
    </w:p>
    <w:p w14:paraId="64F20E86" w14:textId="77777777" w:rsidR="00B83AA6" w:rsidRPr="00817777" w:rsidRDefault="00B83AA6" w:rsidP="003F33D2">
      <w:pPr>
        <w:spacing w:line="276" w:lineRule="auto"/>
        <w:jc w:val="center"/>
        <w:rPr>
          <w:bCs/>
          <w:sz w:val="28"/>
          <w:szCs w:val="28"/>
        </w:rPr>
      </w:pPr>
    </w:p>
    <w:p w14:paraId="2BCC5456" w14:textId="1A585A9F" w:rsidR="00B83AA6" w:rsidRPr="002331BF" w:rsidRDefault="00B83AA6" w:rsidP="003F33D2">
      <w:pPr>
        <w:pStyle w:val="1"/>
      </w:pPr>
      <w:bookmarkStart w:id="0" w:name="_Toc467674568"/>
      <w:bookmarkStart w:id="1" w:name="_Toc20750184"/>
      <w:r w:rsidRPr="002331BF">
        <w:lastRenderedPageBreak/>
        <w:t>Перечень условных обозначений и сокращений</w:t>
      </w:r>
      <w:bookmarkEnd w:id="0"/>
      <w:bookmarkEnd w:id="1"/>
    </w:p>
    <w:tbl>
      <w:tblPr>
        <w:tblW w:w="5092" w:type="pct"/>
        <w:tblLook w:val="01E0" w:firstRow="1" w:lastRow="1" w:firstColumn="1" w:lastColumn="1" w:noHBand="0" w:noVBand="0"/>
      </w:tblPr>
      <w:tblGrid>
        <w:gridCol w:w="1888"/>
        <w:gridCol w:w="7639"/>
      </w:tblGrid>
      <w:tr w:rsidR="00EB0AD7" w:rsidRPr="00E17391" w14:paraId="3C44AC05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58CC40A1" w14:textId="77777777" w:rsidR="00EB0AD7" w:rsidRPr="00E17391" w:rsidRDefault="00EB0AD7" w:rsidP="003F33D2">
            <w:pPr>
              <w:spacing w:line="276" w:lineRule="auto"/>
              <w:ind w:right="-108"/>
              <w:rPr>
                <w:szCs w:val="24"/>
              </w:rPr>
            </w:pPr>
            <w:r w:rsidRPr="00E17391">
              <w:rPr>
                <w:szCs w:val="24"/>
              </w:rPr>
              <w:t>АРМ</w:t>
            </w:r>
          </w:p>
        </w:tc>
        <w:tc>
          <w:tcPr>
            <w:tcW w:w="4009" w:type="pct"/>
            <w:vAlign w:val="center"/>
          </w:tcPr>
          <w:p w14:paraId="2ED85514" w14:textId="77777777" w:rsidR="00EB0AD7" w:rsidRPr="00E17391" w:rsidRDefault="00EB0AD7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E17391">
              <w:rPr>
                <w:rStyle w:val="FontStyle13"/>
                <w:sz w:val="24"/>
                <w:szCs w:val="24"/>
              </w:rPr>
              <w:t>автоматизированное рабочее место</w:t>
            </w:r>
          </w:p>
        </w:tc>
      </w:tr>
      <w:tr w:rsidR="00EB0AD7" w:rsidRPr="00E17391" w14:paraId="71201001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318807CB" w14:textId="77777777" w:rsidR="00EB0AD7" w:rsidRPr="00E17391" w:rsidRDefault="00EB0AD7" w:rsidP="003F33D2">
            <w:pPr>
              <w:spacing w:line="276" w:lineRule="auto"/>
              <w:ind w:right="-108"/>
              <w:rPr>
                <w:szCs w:val="24"/>
              </w:rPr>
            </w:pPr>
            <w:r w:rsidRPr="00E17391">
              <w:rPr>
                <w:szCs w:val="24"/>
              </w:rPr>
              <w:t>БД</w:t>
            </w:r>
          </w:p>
        </w:tc>
        <w:tc>
          <w:tcPr>
            <w:tcW w:w="4009" w:type="pct"/>
            <w:vAlign w:val="center"/>
          </w:tcPr>
          <w:p w14:paraId="4A9FD7A1" w14:textId="77777777" w:rsidR="00EB0AD7" w:rsidRPr="0088068C" w:rsidRDefault="00EB0AD7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</w:rPr>
            </w:pPr>
            <w:r w:rsidRPr="0088068C">
              <w:rPr>
                <w:rStyle w:val="FontStyle13"/>
                <w:sz w:val="24"/>
              </w:rPr>
              <w:t>база данных</w:t>
            </w:r>
          </w:p>
        </w:tc>
      </w:tr>
      <w:tr w:rsidR="00911ED6" w:rsidRPr="00E17391" w14:paraId="373029A0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7D6B9F3A" w14:textId="053E1EF5" w:rsidR="00911ED6" w:rsidRPr="00E17391" w:rsidRDefault="00911ED6" w:rsidP="003F33D2">
            <w:pPr>
              <w:spacing w:line="276" w:lineRule="auto"/>
              <w:ind w:right="-108"/>
              <w:rPr>
                <w:szCs w:val="24"/>
              </w:rPr>
            </w:pPr>
            <w:r>
              <w:rPr>
                <w:szCs w:val="24"/>
              </w:rPr>
              <w:t>ИБ</w:t>
            </w:r>
          </w:p>
        </w:tc>
        <w:tc>
          <w:tcPr>
            <w:tcW w:w="4009" w:type="pct"/>
            <w:vAlign w:val="center"/>
          </w:tcPr>
          <w:p w14:paraId="24C86750" w14:textId="4A4FD56F" w:rsidR="00911ED6" w:rsidRPr="0088068C" w:rsidRDefault="00911ED6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</w:rPr>
            </w:pPr>
            <w:r>
              <w:rPr>
                <w:rStyle w:val="FontStyle13"/>
                <w:sz w:val="24"/>
              </w:rPr>
              <w:t>информационная безопасность</w:t>
            </w:r>
          </w:p>
        </w:tc>
      </w:tr>
      <w:tr w:rsidR="00110D37" w:rsidRPr="00E17391" w14:paraId="7A858518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7119A992" w14:textId="77777777" w:rsidR="00110D37" w:rsidRPr="00E17391" w:rsidRDefault="00110D37" w:rsidP="003F33D2">
            <w:pPr>
              <w:spacing w:line="276" w:lineRule="auto"/>
              <w:ind w:right="-108"/>
              <w:rPr>
                <w:szCs w:val="24"/>
              </w:rPr>
            </w:pPr>
            <w:r w:rsidRPr="00E17391">
              <w:rPr>
                <w:szCs w:val="24"/>
              </w:rPr>
              <w:t>ИС</w:t>
            </w:r>
          </w:p>
        </w:tc>
        <w:tc>
          <w:tcPr>
            <w:tcW w:w="4009" w:type="pct"/>
            <w:vAlign w:val="center"/>
          </w:tcPr>
          <w:p w14:paraId="008B493E" w14:textId="77777777" w:rsidR="00110D37" w:rsidRPr="00E17391" w:rsidRDefault="00110D37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E17391">
              <w:rPr>
                <w:rStyle w:val="FontStyle13"/>
                <w:sz w:val="24"/>
                <w:szCs w:val="24"/>
              </w:rPr>
              <w:t>информационная система</w:t>
            </w:r>
          </w:p>
        </w:tc>
      </w:tr>
      <w:tr w:rsidR="004732C6" w:rsidRPr="00E17391" w14:paraId="1D312AA0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247AC60C" w14:textId="2B44B957" w:rsidR="004732C6" w:rsidRPr="00E17391" w:rsidRDefault="00973E7A" w:rsidP="003F33D2">
            <w:pPr>
              <w:spacing w:line="276" w:lineRule="auto"/>
              <w:ind w:right="-108"/>
              <w:rPr>
                <w:szCs w:val="24"/>
              </w:rPr>
            </w:pPr>
            <w:r>
              <w:rPr>
                <w:szCs w:val="24"/>
              </w:rPr>
              <w:t xml:space="preserve">ИСПДн </w:t>
            </w:r>
          </w:p>
        </w:tc>
        <w:tc>
          <w:tcPr>
            <w:tcW w:w="4009" w:type="pct"/>
            <w:vAlign w:val="center"/>
          </w:tcPr>
          <w:p w14:paraId="150C8AAF" w14:textId="2A278F8D" w:rsidR="004732C6" w:rsidRPr="00E17391" w:rsidRDefault="004732C6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E17391">
              <w:rPr>
                <w:rStyle w:val="FontStyle13"/>
                <w:sz w:val="24"/>
                <w:szCs w:val="24"/>
              </w:rPr>
              <w:t>информационная система</w:t>
            </w:r>
            <w:r>
              <w:rPr>
                <w:rStyle w:val="FontStyle13"/>
                <w:sz w:val="24"/>
                <w:szCs w:val="24"/>
              </w:rPr>
              <w:t xml:space="preserve"> персональных данных</w:t>
            </w:r>
          </w:p>
        </w:tc>
      </w:tr>
      <w:tr w:rsidR="00110D37" w:rsidRPr="00E17391" w14:paraId="60343C6F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6F4FE50D" w14:textId="77777777" w:rsidR="00110D37" w:rsidRPr="00E17391" w:rsidRDefault="00110D37" w:rsidP="003F33D2">
            <w:pPr>
              <w:spacing w:line="276" w:lineRule="auto"/>
              <w:ind w:right="-108"/>
              <w:rPr>
                <w:szCs w:val="24"/>
              </w:rPr>
            </w:pPr>
            <w:r w:rsidRPr="00E17391">
              <w:rPr>
                <w:szCs w:val="24"/>
              </w:rPr>
              <w:t>КЗ</w:t>
            </w:r>
          </w:p>
        </w:tc>
        <w:tc>
          <w:tcPr>
            <w:tcW w:w="4009" w:type="pct"/>
            <w:vAlign w:val="center"/>
          </w:tcPr>
          <w:p w14:paraId="67130859" w14:textId="77777777" w:rsidR="00110D37" w:rsidRPr="002624C9" w:rsidRDefault="00110D37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2624C9">
              <w:rPr>
                <w:rStyle w:val="FontStyle13"/>
                <w:sz w:val="24"/>
                <w:szCs w:val="24"/>
              </w:rPr>
              <w:t>контролируемая зона</w:t>
            </w:r>
          </w:p>
        </w:tc>
      </w:tr>
      <w:tr w:rsidR="00110D37" w:rsidRPr="00E17391" w14:paraId="229FB69A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4EFF6310" w14:textId="77777777" w:rsidR="00110D37" w:rsidRPr="00E17391" w:rsidRDefault="00110D37" w:rsidP="003F33D2">
            <w:pPr>
              <w:spacing w:line="276" w:lineRule="auto"/>
              <w:ind w:right="-108"/>
              <w:rPr>
                <w:szCs w:val="24"/>
              </w:rPr>
            </w:pPr>
            <w:r w:rsidRPr="00E17391">
              <w:rPr>
                <w:szCs w:val="24"/>
              </w:rPr>
              <w:t>ЛВС</w:t>
            </w:r>
          </w:p>
        </w:tc>
        <w:tc>
          <w:tcPr>
            <w:tcW w:w="4009" w:type="pct"/>
            <w:vAlign w:val="center"/>
          </w:tcPr>
          <w:p w14:paraId="36883681" w14:textId="77777777" w:rsidR="00110D37" w:rsidRPr="00E17391" w:rsidRDefault="00110D37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E17391">
              <w:rPr>
                <w:rStyle w:val="FontStyle13"/>
                <w:sz w:val="24"/>
                <w:szCs w:val="24"/>
              </w:rPr>
              <w:t>локальная вычислительная сеть</w:t>
            </w:r>
          </w:p>
        </w:tc>
      </w:tr>
      <w:tr w:rsidR="00110D37" w:rsidRPr="00E17391" w14:paraId="59CB80AE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2D1EFE8F" w14:textId="77777777" w:rsidR="00110D37" w:rsidRPr="00E17391" w:rsidRDefault="00110D37" w:rsidP="003F33D2">
            <w:pPr>
              <w:spacing w:line="276" w:lineRule="auto"/>
              <w:ind w:right="-108"/>
              <w:rPr>
                <w:szCs w:val="24"/>
              </w:rPr>
            </w:pPr>
            <w:r w:rsidRPr="00E17391">
              <w:rPr>
                <w:szCs w:val="24"/>
              </w:rPr>
              <w:t>НСД</w:t>
            </w:r>
          </w:p>
        </w:tc>
        <w:tc>
          <w:tcPr>
            <w:tcW w:w="4009" w:type="pct"/>
            <w:vAlign w:val="center"/>
          </w:tcPr>
          <w:p w14:paraId="1918719E" w14:textId="77777777" w:rsidR="00110D37" w:rsidRPr="002624C9" w:rsidRDefault="00110D37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2624C9">
              <w:rPr>
                <w:rStyle w:val="FontStyle13"/>
                <w:sz w:val="24"/>
                <w:szCs w:val="24"/>
              </w:rPr>
              <w:t>несанкционированный доступ</w:t>
            </w:r>
          </w:p>
        </w:tc>
      </w:tr>
      <w:tr w:rsidR="00422A5F" w:rsidRPr="00E17391" w14:paraId="3619A374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6A38EC7F" w14:textId="482C734E" w:rsidR="00422A5F" w:rsidRPr="00E17391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>
              <w:rPr>
                <w:szCs w:val="24"/>
              </w:rPr>
              <w:t>ОРД</w:t>
            </w:r>
          </w:p>
        </w:tc>
        <w:tc>
          <w:tcPr>
            <w:tcW w:w="4009" w:type="pct"/>
            <w:vAlign w:val="center"/>
          </w:tcPr>
          <w:p w14:paraId="24D5B8A7" w14:textId="6C505452" w:rsidR="00422A5F" w:rsidRPr="0088068C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</w:rPr>
            </w:pPr>
            <w:r>
              <w:rPr>
                <w:rStyle w:val="FontStyle13"/>
                <w:sz w:val="24"/>
              </w:rPr>
              <w:t>организационно-распорядительная документация</w:t>
            </w:r>
          </w:p>
        </w:tc>
      </w:tr>
      <w:tr w:rsidR="00422A5F" w:rsidRPr="00E17391" w14:paraId="7124FF8F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332EB8B9" w14:textId="6E5D3B75" w:rsidR="00422A5F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E17391">
              <w:rPr>
                <w:szCs w:val="24"/>
              </w:rPr>
              <w:t>ОС</w:t>
            </w:r>
          </w:p>
        </w:tc>
        <w:tc>
          <w:tcPr>
            <w:tcW w:w="4009" w:type="pct"/>
            <w:vAlign w:val="center"/>
          </w:tcPr>
          <w:p w14:paraId="2271570B" w14:textId="09BEEA86" w:rsidR="00422A5F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</w:rPr>
            </w:pPr>
            <w:r w:rsidRPr="0088068C">
              <w:rPr>
                <w:rStyle w:val="FontStyle13"/>
                <w:sz w:val="24"/>
              </w:rPr>
              <w:t>операционная система</w:t>
            </w:r>
          </w:p>
        </w:tc>
      </w:tr>
      <w:tr w:rsidR="00422A5F" w:rsidRPr="00E17391" w14:paraId="22492B6E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5F43D837" w14:textId="77777777" w:rsidR="00422A5F" w:rsidRPr="00E17391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E17391">
              <w:rPr>
                <w:szCs w:val="24"/>
              </w:rPr>
              <w:t>ПДн</w:t>
            </w:r>
          </w:p>
        </w:tc>
        <w:tc>
          <w:tcPr>
            <w:tcW w:w="4009" w:type="pct"/>
            <w:vAlign w:val="center"/>
          </w:tcPr>
          <w:p w14:paraId="48CAAC84" w14:textId="77777777" w:rsidR="00422A5F" w:rsidRPr="00E17391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88068C">
              <w:rPr>
                <w:rStyle w:val="FontStyle13"/>
                <w:sz w:val="24"/>
              </w:rPr>
              <w:t>персональные данные</w:t>
            </w:r>
          </w:p>
        </w:tc>
      </w:tr>
      <w:tr w:rsidR="00422A5F" w:rsidRPr="00E17391" w14:paraId="0B736D8C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6C13EEE1" w14:textId="77777777" w:rsidR="00422A5F" w:rsidRPr="00E17391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E17391">
              <w:rPr>
                <w:szCs w:val="24"/>
              </w:rPr>
              <w:t>ПО</w:t>
            </w:r>
          </w:p>
        </w:tc>
        <w:tc>
          <w:tcPr>
            <w:tcW w:w="4009" w:type="pct"/>
            <w:vAlign w:val="center"/>
          </w:tcPr>
          <w:p w14:paraId="53C0185C" w14:textId="77777777" w:rsidR="00422A5F" w:rsidRPr="002624C9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2624C9">
              <w:rPr>
                <w:rStyle w:val="FontStyle13"/>
                <w:sz w:val="24"/>
                <w:szCs w:val="24"/>
              </w:rPr>
              <w:t>программное обеспечение</w:t>
            </w:r>
          </w:p>
        </w:tc>
      </w:tr>
      <w:tr w:rsidR="00422A5F" w:rsidRPr="00BC4DB7" w14:paraId="21D3877A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06670B70" w14:textId="77777777" w:rsidR="00422A5F" w:rsidRPr="00BC4DB7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>
              <w:rPr>
                <w:szCs w:val="24"/>
              </w:rPr>
              <w:t>ПЭВМ</w:t>
            </w:r>
          </w:p>
        </w:tc>
        <w:tc>
          <w:tcPr>
            <w:tcW w:w="4009" w:type="pct"/>
            <w:vAlign w:val="center"/>
          </w:tcPr>
          <w:p w14:paraId="3A2E6B34" w14:textId="77777777" w:rsidR="00422A5F" w:rsidRPr="002624C9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>
              <w:rPr>
                <w:rStyle w:val="FontStyle13"/>
                <w:sz w:val="24"/>
                <w:szCs w:val="24"/>
              </w:rPr>
              <w:t>персональная электронно-вычислительная машина</w:t>
            </w:r>
          </w:p>
        </w:tc>
      </w:tr>
      <w:tr w:rsidR="00422A5F" w:rsidRPr="00BC4DB7" w14:paraId="3A419064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4B012824" w14:textId="77777777" w:rsidR="00422A5F" w:rsidRPr="00BC4DB7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BC4DB7">
              <w:rPr>
                <w:szCs w:val="24"/>
              </w:rPr>
              <w:t>ПЭМИН</w:t>
            </w:r>
          </w:p>
        </w:tc>
        <w:tc>
          <w:tcPr>
            <w:tcW w:w="4009" w:type="pct"/>
            <w:vAlign w:val="center"/>
          </w:tcPr>
          <w:p w14:paraId="066DB83C" w14:textId="77777777" w:rsidR="00422A5F" w:rsidRPr="002624C9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2624C9">
              <w:rPr>
                <w:rStyle w:val="FontStyle13"/>
                <w:sz w:val="24"/>
                <w:szCs w:val="24"/>
              </w:rPr>
              <w:t>побочные электромагнитные излучения и наводки</w:t>
            </w:r>
          </w:p>
        </w:tc>
      </w:tr>
      <w:tr w:rsidR="00422A5F" w:rsidRPr="00BC4DB7" w14:paraId="16A309C4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5F808549" w14:textId="77777777" w:rsidR="00422A5F" w:rsidRPr="00BC4DB7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BC4DB7">
              <w:rPr>
                <w:szCs w:val="24"/>
              </w:rPr>
              <w:t>РФ</w:t>
            </w:r>
          </w:p>
        </w:tc>
        <w:tc>
          <w:tcPr>
            <w:tcW w:w="4009" w:type="pct"/>
            <w:vAlign w:val="center"/>
          </w:tcPr>
          <w:p w14:paraId="60862E17" w14:textId="77777777" w:rsidR="00422A5F" w:rsidRPr="00BC4DB7" w:rsidDel="0005653F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BC4DB7">
              <w:rPr>
                <w:rStyle w:val="FontStyle13"/>
                <w:sz w:val="24"/>
                <w:szCs w:val="24"/>
              </w:rPr>
              <w:t>Российская Федерация</w:t>
            </w:r>
          </w:p>
        </w:tc>
      </w:tr>
      <w:tr w:rsidR="00422A5F" w:rsidRPr="00BC4DB7" w14:paraId="1564FB0F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07BA5CC7" w14:textId="77777777" w:rsidR="00422A5F" w:rsidRPr="00BC4DB7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BC4DB7">
              <w:rPr>
                <w:szCs w:val="24"/>
              </w:rPr>
              <w:t>СВТ</w:t>
            </w:r>
          </w:p>
        </w:tc>
        <w:tc>
          <w:tcPr>
            <w:tcW w:w="4009" w:type="pct"/>
            <w:vAlign w:val="center"/>
          </w:tcPr>
          <w:p w14:paraId="1385F717" w14:textId="77777777" w:rsidR="00422A5F" w:rsidRPr="00BC4DB7" w:rsidDel="0005653F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BC4DB7">
              <w:rPr>
                <w:rStyle w:val="FontStyle13"/>
                <w:sz w:val="24"/>
                <w:szCs w:val="24"/>
              </w:rPr>
              <w:t>средства вычислительной техники</w:t>
            </w:r>
          </w:p>
        </w:tc>
      </w:tr>
      <w:tr w:rsidR="00422A5F" w:rsidRPr="00BC4DB7" w14:paraId="5EB0AEBA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5E002FC9" w14:textId="77777777" w:rsidR="00422A5F" w:rsidRPr="00BC4DB7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BC4DB7">
              <w:rPr>
                <w:szCs w:val="24"/>
              </w:rPr>
              <w:t>СЗИ</w:t>
            </w:r>
          </w:p>
        </w:tc>
        <w:tc>
          <w:tcPr>
            <w:tcW w:w="4009" w:type="pct"/>
            <w:vAlign w:val="center"/>
          </w:tcPr>
          <w:p w14:paraId="48361AD8" w14:textId="77777777" w:rsidR="00422A5F" w:rsidRPr="002624C9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2624C9">
              <w:rPr>
                <w:rStyle w:val="FontStyle13"/>
                <w:sz w:val="24"/>
                <w:szCs w:val="24"/>
              </w:rPr>
              <w:t>средство защиты информации</w:t>
            </w:r>
          </w:p>
        </w:tc>
      </w:tr>
      <w:tr w:rsidR="00422A5F" w:rsidRPr="00BC4DB7" w14:paraId="0A61C31C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3B2C02BE" w14:textId="77777777" w:rsidR="00422A5F" w:rsidRPr="00BC4DB7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BC4DB7">
              <w:rPr>
                <w:szCs w:val="24"/>
              </w:rPr>
              <w:t>СКЗИ</w:t>
            </w:r>
          </w:p>
        </w:tc>
        <w:tc>
          <w:tcPr>
            <w:tcW w:w="4009" w:type="pct"/>
            <w:vAlign w:val="center"/>
          </w:tcPr>
          <w:p w14:paraId="2271FF74" w14:textId="77777777" w:rsidR="00422A5F" w:rsidRPr="002624C9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2624C9">
              <w:rPr>
                <w:rStyle w:val="FontStyle13"/>
                <w:sz w:val="24"/>
                <w:szCs w:val="24"/>
              </w:rPr>
              <w:t>средство криптографической защиты информации</w:t>
            </w:r>
          </w:p>
        </w:tc>
      </w:tr>
      <w:tr w:rsidR="00422A5F" w:rsidRPr="00BC4DB7" w14:paraId="36CD854D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3E19615A" w14:textId="77777777" w:rsidR="00422A5F" w:rsidRPr="00BC4DB7" w:rsidRDefault="00422A5F" w:rsidP="003F33D2">
            <w:pPr>
              <w:tabs>
                <w:tab w:val="left" w:pos="175"/>
              </w:tabs>
              <w:spacing w:line="276" w:lineRule="auto"/>
              <w:ind w:right="-131"/>
              <w:rPr>
                <w:szCs w:val="24"/>
              </w:rPr>
            </w:pPr>
            <w:r>
              <w:rPr>
                <w:szCs w:val="24"/>
              </w:rPr>
              <w:t>СНИЛС</w:t>
            </w:r>
          </w:p>
        </w:tc>
        <w:tc>
          <w:tcPr>
            <w:tcW w:w="4009" w:type="pct"/>
            <w:vAlign w:val="center"/>
          </w:tcPr>
          <w:p w14:paraId="6EB87E2D" w14:textId="77777777" w:rsidR="00422A5F" w:rsidRPr="00BC4DB7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>
              <w:rPr>
                <w:rStyle w:val="FontStyle13"/>
                <w:sz w:val="24"/>
                <w:szCs w:val="24"/>
              </w:rPr>
              <w:t>с</w:t>
            </w:r>
            <w:r w:rsidRPr="00DD09EE">
              <w:rPr>
                <w:rStyle w:val="FontStyle13"/>
                <w:sz w:val="24"/>
                <w:szCs w:val="24"/>
              </w:rPr>
              <w:t>траховой номер индивидуального лицевого счёта</w:t>
            </w:r>
          </w:p>
        </w:tc>
      </w:tr>
      <w:tr w:rsidR="00422A5F" w:rsidRPr="00BC4DB7" w14:paraId="63378645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057FA5AE" w14:textId="77777777" w:rsidR="00422A5F" w:rsidRPr="00BC4DB7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BC4DB7">
              <w:rPr>
                <w:szCs w:val="24"/>
              </w:rPr>
              <w:t>СУБД</w:t>
            </w:r>
          </w:p>
        </w:tc>
        <w:tc>
          <w:tcPr>
            <w:tcW w:w="4009" w:type="pct"/>
            <w:vAlign w:val="center"/>
          </w:tcPr>
          <w:p w14:paraId="0D03BB5D" w14:textId="77777777" w:rsidR="00422A5F" w:rsidRPr="00BC4DB7" w:rsidDel="0005653F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BC4DB7">
              <w:rPr>
                <w:rStyle w:val="FontStyle13"/>
                <w:sz w:val="24"/>
                <w:szCs w:val="24"/>
              </w:rPr>
              <w:t>система управления базами данных</w:t>
            </w:r>
          </w:p>
        </w:tc>
      </w:tr>
      <w:tr w:rsidR="00422A5F" w:rsidRPr="00BC4DB7" w14:paraId="520E4E77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6426FAB4" w14:textId="77777777" w:rsidR="00422A5F" w:rsidRPr="00BC4DB7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BC4DB7">
              <w:rPr>
                <w:szCs w:val="24"/>
              </w:rPr>
              <w:t>СФ (СФК)</w:t>
            </w:r>
          </w:p>
        </w:tc>
        <w:tc>
          <w:tcPr>
            <w:tcW w:w="4009" w:type="pct"/>
            <w:vAlign w:val="center"/>
          </w:tcPr>
          <w:p w14:paraId="466CABF9" w14:textId="77777777" w:rsidR="00422A5F" w:rsidRPr="00BC4DB7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BC4DB7">
              <w:rPr>
                <w:rStyle w:val="FontStyle13"/>
                <w:sz w:val="24"/>
                <w:szCs w:val="24"/>
              </w:rPr>
              <w:t xml:space="preserve">среда функционирования </w:t>
            </w:r>
            <w:r w:rsidRPr="002624C9">
              <w:rPr>
                <w:rStyle w:val="FontStyle13"/>
                <w:sz w:val="24"/>
                <w:szCs w:val="24"/>
              </w:rPr>
              <w:t>средств криптографической защиты информации</w:t>
            </w:r>
          </w:p>
        </w:tc>
      </w:tr>
      <w:tr w:rsidR="00422A5F" w:rsidRPr="00BC4DB7" w14:paraId="1BD9BB54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1655C635" w14:textId="77777777" w:rsidR="00422A5F" w:rsidRPr="00BC4DB7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BC4DB7">
              <w:rPr>
                <w:szCs w:val="24"/>
              </w:rPr>
              <w:t>ТС</w:t>
            </w:r>
          </w:p>
        </w:tc>
        <w:tc>
          <w:tcPr>
            <w:tcW w:w="4009" w:type="pct"/>
            <w:vAlign w:val="center"/>
          </w:tcPr>
          <w:p w14:paraId="73A1A8E8" w14:textId="77777777" w:rsidR="00422A5F" w:rsidRPr="00BC4DB7" w:rsidDel="0005653F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BC4DB7">
              <w:rPr>
                <w:rStyle w:val="FontStyle13"/>
                <w:sz w:val="24"/>
                <w:szCs w:val="24"/>
              </w:rPr>
              <w:t>технические средства</w:t>
            </w:r>
          </w:p>
        </w:tc>
      </w:tr>
      <w:tr w:rsidR="00422A5F" w:rsidRPr="00E17391" w14:paraId="4CAC2F5F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0AF4407D" w14:textId="77777777" w:rsidR="00422A5F" w:rsidRPr="00BC4DB7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BC4DB7">
              <w:rPr>
                <w:szCs w:val="24"/>
              </w:rPr>
              <w:t>УБИ</w:t>
            </w:r>
          </w:p>
        </w:tc>
        <w:tc>
          <w:tcPr>
            <w:tcW w:w="4009" w:type="pct"/>
            <w:vAlign w:val="center"/>
          </w:tcPr>
          <w:p w14:paraId="575AAD03" w14:textId="77777777" w:rsidR="00422A5F" w:rsidRPr="00BC4DB7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BC4DB7">
              <w:rPr>
                <w:rStyle w:val="FontStyle13"/>
                <w:sz w:val="24"/>
                <w:szCs w:val="24"/>
              </w:rPr>
              <w:t xml:space="preserve">угрозы безопасности </w:t>
            </w:r>
            <w:r w:rsidRPr="002624C9">
              <w:rPr>
                <w:rStyle w:val="FontStyle13"/>
                <w:sz w:val="24"/>
              </w:rPr>
              <w:t>Информации</w:t>
            </w:r>
          </w:p>
        </w:tc>
      </w:tr>
      <w:tr w:rsidR="00422A5F" w:rsidRPr="00E17391" w14:paraId="5DE562CC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04A21CD7" w14:textId="77777777" w:rsidR="00422A5F" w:rsidRPr="00E17391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E17391">
              <w:rPr>
                <w:szCs w:val="24"/>
              </w:rPr>
              <w:t>УЗ</w:t>
            </w:r>
          </w:p>
        </w:tc>
        <w:tc>
          <w:tcPr>
            <w:tcW w:w="4009" w:type="pct"/>
            <w:vAlign w:val="center"/>
          </w:tcPr>
          <w:p w14:paraId="5A3928F7" w14:textId="77777777" w:rsidR="00422A5F" w:rsidRPr="00E17391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E17391">
              <w:rPr>
                <w:rStyle w:val="FontStyle13"/>
                <w:sz w:val="24"/>
                <w:szCs w:val="24"/>
              </w:rPr>
              <w:t>уровень защищенности</w:t>
            </w:r>
          </w:p>
        </w:tc>
      </w:tr>
      <w:tr w:rsidR="00422A5F" w:rsidRPr="00E17391" w14:paraId="26B2BE1D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06626603" w14:textId="77777777" w:rsidR="00422A5F" w:rsidRPr="00E17391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E17391">
              <w:rPr>
                <w:szCs w:val="24"/>
              </w:rPr>
              <w:t>ФСБ России</w:t>
            </w:r>
          </w:p>
        </w:tc>
        <w:tc>
          <w:tcPr>
            <w:tcW w:w="4009" w:type="pct"/>
            <w:vAlign w:val="center"/>
          </w:tcPr>
          <w:p w14:paraId="07F03F22" w14:textId="77777777" w:rsidR="00422A5F" w:rsidRPr="00E17391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E17391">
              <w:rPr>
                <w:rStyle w:val="FontStyle13"/>
                <w:sz w:val="24"/>
                <w:szCs w:val="24"/>
              </w:rPr>
              <w:t>Федеральная служба безопасности Российской Федерации</w:t>
            </w:r>
          </w:p>
        </w:tc>
      </w:tr>
      <w:tr w:rsidR="00422A5F" w:rsidRPr="00E17391" w14:paraId="59CC2F1B" w14:textId="77777777" w:rsidTr="00F87543">
        <w:trPr>
          <w:trHeight w:val="227"/>
        </w:trPr>
        <w:tc>
          <w:tcPr>
            <w:tcW w:w="991" w:type="pct"/>
            <w:vAlign w:val="center"/>
          </w:tcPr>
          <w:p w14:paraId="3234324E" w14:textId="77777777" w:rsidR="00422A5F" w:rsidRPr="00E17391" w:rsidRDefault="00422A5F" w:rsidP="003F33D2">
            <w:pPr>
              <w:spacing w:line="276" w:lineRule="auto"/>
              <w:ind w:right="-108"/>
              <w:rPr>
                <w:szCs w:val="24"/>
              </w:rPr>
            </w:pPr>
            <w:r w:rsidRPr="00E17391">
              <w:rPr>
                <w:szCs w:val="24"/>
              </w:rPr>
              <w:t>ФСТЭК России</w:t>
            </w:r>
          </w:p>
        </w:tc>
        <w:tc>
          <w:tcPr>
            <w:tcW w:w="4009" w:type="pct"/>
            <w:vAlign w:val="center"/>
          </w:tcPr>
          <w:p w14:paraId="177AB706" w14:textId="77777777" w:rsidR="00422A5F" w:rsidRPr="00E17391" w:rsidRDefault="00422A5F">
            <w:pPr>
              <w:numPr>
                <w:ilvl w:val="0"/>
                <w:numId w:val="5"/>
              </w:numPr>
              <w:tabs>
                <w:tab w:val="left" w:pos="175"/>
              </w:tabs>
              <w:spacing w:line="276" w:lineRule="auto"/>
              <w:ind w:left="175" w:right="-131" w:hanging="283"/>
              <w:rPr>
                <w:rStyle w:val="FontStyle13"/>
                <w:sz w:val="24"/>
                <w:szCs w:val="24"/>
              </w:rPr>
            </w:pPr>
            <w:r w:rsidRPr="002624C9">
              <w:rPr>
                <w:rStyle w:val="FontStyle13"/>
                <w:sz w:val="24"/>
                <w:szCs w:val="24"/>
              </w:rPr>
              <w:t>Федеральная служба по техническому и экспортному контролю Российской Федерации</w:t>
            </w:r>
          </w:p>
        </w:tc>
      </w:tr>
    </w:tbl>
    <w:p w14:paraId="0937F50E" w14:textId="77777777" w:rsidR="00B83AA6" w:rsidRPr="002331BF" w:rsidRDefault="00B83AA6" w:rsidP="003F33D2">
      <w:pPr>
        <w:pStyle w:val="1"/>
      </w:pPr>
      <w:bookmarkStart w:id="2" w:name="_Toc467674569"/>
      <w:bookmarkStart w:id="3" w:name="_Toc20750185"/>
      <w:r w:rsidRPr="002331BF">
        <w:rPr>
          <w:rStyle w:val="FontStyle13"/>
          <w:sz w:val="32"/>
        </w:rPr>
        <w:lastRenderedPageBreak/>
        <w:t>Термины и определения</w:t>
      </w:r>
      <w:bookmarkEnd w:id="2"/>
      <w:bookmarkEnd w:id="3"/>
    </w:p>
    <w:p w14:paraId="42C0D02F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bookmarkStart w:id="4" w:name="OLE_LINK1"/>
      <w:bookmarkStart w:id="5" w:name="OLE_LINK2"/>
      <w:bookmarkStart w:id="6" w:name="OLE_LINK3"/>
      <w:r w:rsidRPr="00EB0AD7">
        <w:rPr>
          <w:b/>
          <w:szCs w:val="24"/>
        </w:rPr>
        <w:t>Ав</w:t>
      </w:r>
      <w:r w:rsidR="005479F0">
        <w:rPr>
          <w:b/>
          <w:szCs w:val="24"/>
        </w:rPr>
        <w:t>томатизированное рабочее место</w:t>
      </w:r>
      <w:bookmarkEnd w:id="4"/>
      <w:bookmarkEnd w:id="5"/>
      <w:bookmarkEnd w:id="6"/>
      <w:r>
        <w:rPr>
          <w:szCs w:val="24"/>
        </w:rPr>
        <w:t> – объект вычислительной техники, созданный на базе автономных средств вычислительной техники с необходимым для решения конкретных задач периферийным оборудованием.</w:t>
      </w:r>
    </w:p>
    <w:p w14:paraId="79FF7A74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Атака</w:t>
      </w:r>
      <w:r>
        <w:rPr>
          <w:szCs w:val="24"/>
        </w:rPr>
        <w:t> – попытка преодоления системы защиты информационной системы.</w:t>
      </w:r>
    </w:p>
    <w:p w14:paraId="5909BD1C" w14:textId="77777777" w:rsidR="001F49FF" w:rsidRPr="00B47F4B" w:rsidRDefault="001F49FF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>
        <w:rPr>
          <w:b/>
        </w:rPr>
        <w:t xml:space="preserve">Безопасность информации </w:t>
      </w:r>
      <w:r w:rsidRPr="001F49FF">
        <w:rPr>
          <w:b/>
        </w:rPr>
        <w:t>(</w:t>
      </w:r>
      <w:r>
        <w:rPr>
          <w:b/>
        </w:rPr>
        <w:t xml:space="preserve">данных) </w:t>
      </w:r>
      <w:r w:rsidRPr="001F49FF">
        <w:t>–</w:t>
      </w:r>
      <w:r w:rsidRPr="001F49FF">
        <w:rPr>
          <w:b/>
        </w:rPr>
        <w:t xml:space="preserve"> </w:t>
      </w:r>
      <w:r w:rsidRPr="001F49FF">
        <w:rPr>
          <w:szCs w:val="24"/>
        </w:rPr>
        <w:t>состояние</w:t>
      </w:r>
      <w:r w:rsidRPr="001F49FF">
        <w:t xml:space="preserve"> защищенности информации </w:t>
      </w:r>
      <w:r w:rsidR="00ED7068">
        <w:t>(</w:t>
      </w:r>
      <w:r w:rsidRPr="001F49FF">
        <w:t>данных</w:t>
      </w:r>
      <w:r w:rsidR="00ED7068">
        <w:t>)</w:t>
      </w:r>
      <w:r w:rsidRPr="001F49FF">
        <w:t>, при котором обеспечены ее (их) конфиденциальность, доступность и целостность.</w:t>
      </w:r>
    </w:p>
    <w:p w14:paraId="65A8B682" w14:textId="77777777" w:rsidR="00B47F4B" w:rsidRPr="001F49FF" w:rsidRDefault="00B47F4B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B47F4B">
        <w:rPr>
          <w:b/>
          <w:szCs w:val="24"/>
        </w:rPr>
        <w:t>Блокирование доступа к информации</w:t>
      </w:r>
      <w:r w:rsidRPr="00B47F4B">
        <w:rPr>
          <w:szCs w:val="24"/>
        </w:rPr>
        <w:t xml:space="preserve"> </w:t>
      </w:r>
      <w:r>
        <w:rPr>
          <w:szCs w:val="24"/>
        </w:rPr>
        <w:t>–</w:t>
      </w:r>
      <w:r w:rsidRPr="00B47F4B">
        <w:rPr>
          <w:szCs w:val="24"/>
        </w:rPr>
        <w:t xml:space="preserve"> прекращение или затруднение доступа к информации лиц, имеющих на это право (законных пользователей).</w:t>
      </w:r>
    </w:p>
    <w:p w14:paraId="146E832E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Вирус (компьютерный, программный)</w:t>
      </w:r>
      <w:r>
        <w:rPr>
          <w:szCs w:val="24"/>
        </w:rPr>
        <w:t> – исполняемый программный код или интерпретируемый набор инструкций, обладающий свойствами несанкционированного распространения и самовоспроизведения. Созданные дубликаты компьютерного вируса не всегда совпадают с оригиналом, но сохраняют способность к дальнейшему распространению и самовоспроизведению.</w:t>
      </w:r>
    </w:p>
    <w:p w14:paraId="6EAB290A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bCs/>
          <w:szCs w:val="24"/>
        </w:rPr>
      </w:pPr>
      <w:r w:rsidRPr="00EB0AD7">
        <w:rPr>
          <w:b/>
          <w:szCs w:val="24"/>
        </w:rPr>
        <w:t>Вредоносная программа</w:t>
      </w:r>
      <w:r>
        <w:rPr>
          <w:szCs w:val="24"/>
        </w:rPr>
        <w:t> – программа, предназначенная для осуществления несанкционированного доступа и (или) воздействия на информацию или ресурсы информационной системы.</w:t>
      </w:r>
    </w:p>
    <w:p w14:paraId="375260B7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Доступ к информации</w:t>
      </w:r>
      <w:r>
        <w:rPr>
          <w:szCs w:val="24"/>
        </w:rPr>
        <w:t> – возможность получения информации и ее использования.</w:t>
      </w:r>
    </w:p>
    <w:p w14:paraId="6E551E86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Доступность информации (ресурсов информационной системы) </w:t>
      </w:r>
      <w:r>
        <w:rPr>
          <w:szCs w:val="24"/>
        </w:rPr>
        <w:t xml:space="preserve">– состояние информации (ресурсов информационной </w:t>
      </w:r>
      <w:r>
        <w:rPr>
          <w:szCs w:val="24"/>
        </w:rPr>
        <w:lastRenderedPageBreak/>
        <w:t>системы), при котором субъекты, имеющие права, могут реализовать их беспрепятственно.</w:t>
      </w:r>
    </w:p>
    <w:p w14:paraId="5280F6E9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Защищаемая информация</w:t>
      </w:r>
      <w:r>
        <w:rPr>
          <w:szCs w:val="24"/>
        </w:rPr>
        <w:t> – информация, являющаяся предметом собственности и подлежащая защите в соответствии с требованиями правовых документов или требованиями, устанавливаемыми собственником информации.</w:t>
      </w:r>
    </w:p>
    <w:p w14:paraId="02E70569" w14:textId="0867D6BF" w:rsidR="00FE2DC7" w:rsidRDefault="00FE2DC7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>
        <w:rPr>
          <w:b/>
          <w:szCs w:val="24"/>
        </w:rPr>
        <w:t>З</w:t>
      </w:r>
      <w:r w:rsidRPr="0007401E">
        <w:rPr>
          <w:b/>
          <w:szCs w:val="24"/>
        </w:rPr>
        <w:t>ащищаемые ресурсы</w:t>
      </w:r>
      <w:r>
        <w:rPr>
          <w:rFonts w:ascii="Segoe Print" w:hAnsi="Segoe Print" w:cs="Segoe Print"/>
          <w:sz w:val="22"/>
          <w:szCs w:val="22"/>
          <w:lang w:val="ru" w:eastAsia="ru-RU"/>
        </w:rPr>
        <w:t xml:space="preserve"> </w:t>
      </w:r>
      <w:r w:rsidRPr="00FE2DC7">
        <w:rPr>
          <w:szCs w:val="24"/>
        </w:rPr>
        <w:t xml:space="preserve">(информационной системы) </w:t>
      </w:r>
      <w:r>
        <w:rPr>
          <w:szCs w:val="24"/>
        </w:rPr>
        <w:t>–</w:t>
      </w:r>
      <w:r w:rsidRPr="0007401E">
        <w:rPr>
          <w:szCs w:val="24"/>
        </w:rPr>
        <w:t xml:space="preserve"> </w:t>
      </w:r>
      <w:r>
        <w:rPr>
          <w:szCs w:val="24"/>
        </w:rPr>
        <w:t>р</w:t>
      </w:r>
      <w:r w:rsidRPr="0007401E">
        <w:rPr>
          <w:szCs w:val="24"/>
        </w:rPr>
        <w:t>есурсы, использующиеся в информационной системе при обработке защищаемой информации с требуемым уровнем ее защищенности</w:t>
      </w:r>
      <w:r>
        <w:rPr>
          <w:szCs w:val="24"/>
        </w:rPr>
        <w:t>.</w:t>
      </w:r>
    </w:p>
    <w:p w14:paraId="388D28C7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Идентификация</w:t>
      </w:r>
      <w:r>
        <w:rPr>
          <w:szCs w:val="24"/>
        </w:rPr>
        <w:t> – присвоение субъектам, объектам доступа идентификаторов (уникальных имен) и (или) сравнение предъявляемого идентификатора с перечнем присвоенных идентификаторов.</w:t>
      </w:r>
    </w:p>
    <w:p w14:paraId="1A6235DC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Информация</w:t>
      </w:r>
      <w:r>
        <w:rPr>
          <w:szCs w:val="24"/>
        </w:rPr>
        <w:t> – сведения (сообщения, данные) независимо от формы их представления.</w:t>
      </w:r>
    </w:p>
    <w:p w14:paraId="44B8EB0D" w14:textId="77777777" w:rsidR="00B83AA6" w:rsidRPr="00DE7BA0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Информативный сигнал</w:t>
      </w:r>
      <w:r>
        <w:rPr>
          <w:szCs w:val="24"/>
        </w:rPr>
        <w:t xml:space="preserve"> – электрические сигналы, акустические, электромагнитные и другие физические поля, по параметрам которых может быть раскрыта защищаемая информация, передаваемая, хранимая или обрабатываемая в </w:t>
      </w:r>
      <w:r w:rsidRPr="00DE7BA0">
        <w:rPr>
          <w:szCs w:val="24"/>
        </w:rPr>
        <w:t>информационной системе.</w:t>
      </w:r>
    </w:p>
    <w:p w14:paraId="051E190F" w14:textId="77777777" w:rsidR="004F39D0" w:rsidRPr="004F39D0" w:rsidRDefault="004F39D0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>
        <w:rPr>
          <w:b/>
          <w:szCs w:val="24"/>
        </w:rPr>
        <w:t>И</w:t>
      </w:r>
      <w:r w:rsidRPr="004F39D0">
        <w:rPr>
          <w:b/>
          <w:szCs w:val="24"/>
        </w:rPr>
        <w:t>нформационная</w:t>
      </w:r>
      <w:r w:rsidRPr="004F39D0">
        <w:rPr>
          <w:b/>
          <w:color w:val="000000"/>
          <w:shd w:val="clear" w:color="auto" w:fill="FFFFFF"/>
        </w:rPr>
        <w:t xml:space="preserve"> система </w:t>
      </w:r>
      <w:r>
        <w:rPr>
          <w:b/>
          <w:color w:val="000000"/>
          <w:shd w:val="clear" w:color="auto" w:fill="FFFFFF"/>
        </w:rPr>
        <w:t>–</w:t>
      </w:r>
      <w:r w:rsidRPr="004F39D0">
        <w:rPr>
          <w:b/>
          <w:color w:val="000000"/>
          <w:shd w:val="clear" w:color="auto" w:fill="FFFFFF"/>
        </w:rPr>
        <w:t xml:space="preserve"> </w:t>
      </w:r>
      <w:r w:rsidRPr="004F39D0">
        <w:rPr>
          <w:color w:val="000000"/>
          <w:shd w:val="clear" w:color="auto" w:fill="FFFFFF"/>
        </w:rPr>
        <w:t>совокупность содержащейся в базах данных информации и обеспечивающих ее обработку информационных технологий и технических средств</w:t>
      </w:r>
      <w:r>
        <w:rPr>
          <w:color w:val="000000"/>
          <w:shd w:val="clear" w:color="auto" w:fill="FFFFFF"/>
        </w:rPr>
        <w:t>.</w:t>
      </w:r>
    </w:p>
    <w:p w14:paraId="6EB404ED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Информационные технологии</w:t>
      </w:r>
      <w:r w:rsidR="004F39D0">
        <w:rPr>
          <w:szCs w:val="24"/>
        </w:rPr>
        <w:t xml:space="preserve"> – </w:t>
      </w:r>
      <w:r w:rsidRPr="004F39D0">
        <w:rPr>
          <w:color w:val="000000"/>
          <w:shd w:val="clear" w:color="auto" w:fill="FFFFFF"/>
        </w:rPr>
        <w:t>процессы</w:t>
      </w:r>
      <w:r>
        <w:rPr>
          <w:szCs w:val="24"/>
        </w:rPr>
        <w:t>, методы поиска, сбора, хранения, обработки, предоставления, распространения информации и способы осуществления таких процессов и методов.</w:t>
      </w:r>
    </w:p>
    <w:p w14:paraId="0B2DE5F2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lastRenderedPageBreak/>
        <w:t>Информационно-телекоммуникационная сеть</w:t>
      </w:r>
      <w:r>
        <w:rPr>
          <w:szCs w:val="24"/>
        </w:rPr>
        <w:t xml:space="preserve"> – технологическая система, предназначенная для передачи по линиям связи информации, доступ к которой осуществляется с использованием средств вычислительной техники.</w:t>
      </w:r>
    </w:p>
    <w:p w14:paraId="7ADB337A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Информационно-телекоммуникационная сеть общего пользования (Интернет)</w:t>
      </w:r>
      <w:r w:rsidR="00B47F4B">
        <w:rPr>
          <w:szCs w:val="24"/>
        </w:rPr>
        <w:t xml:space="preserve"> – </w:t>
      </w:r>
      <w:r>
        <w:rPr>
          <w:szCs w:val="24"/>
        </w:rPr>
        <w:t>информационно-телекоммуникационная сеть, которая открыта для использования всеми физическими и юридическими лицами и в услугах которой этим лицам не может быть отказано.</w:t>
      </w:r>
    </w:p>
    <w:p w14:paraId="4652C2DC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Источник угрозы безопасности информации</w:t>
      </w:r>
      <w:r w:rsidR="00B47F4B">
        <w:rPr>
          <w:szCs w:val="24"/>
        </w:rPr>
        <w:t xml:space="preserve"> – </w:t>
      </w:r>
      <w:r>
        <w:rPr>
          <w:szCs w:val="24"/>
        </w:rPr>
        <w:t>субъект (физическое лицо, материальны объект или физическое явление), являющиеся причиной возникновения угрозы безопасности информации.</w:t>
      </w:r>
    </w:p>
    <w:p w14:paraId="700A4F5B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Канал связи</w:t>
      </w:r>
      <w:r w:rsidR="00B47F4B">
        <w:rPr>
          <w:szCs w:val="24"/>
        </w:rPr>
        <w:t xml:space="preserve"> </w:t>
      </w:r>
      <w:r>
        <w:rPr>
          <w:szCs w:val="24"/>
        </w:rPr>
        <w:t>–</w:t>
      </w:r>
      <w:r w:rsidR="00B47F4B">
        <w:rPr>
          <w:szCs w:val="24"/>
        </w:rPr>
        <w:t xml:space="preserve"> </w:t>
      </w:r>
      <w:r>
        <w:rPr>
          <w:szCs w:val="24"/>
        </w:rPr>
        <w:t>совокупность технических устройств, обеспечивающих передачу сообщений любого вида от отправителя к получателю, осуществляемую с помощью электрических сигналов.</w:t>
      </w:r>
    </w:p>
    <w:p w14:paraId="5693434E" w14:textId="77777777" w:rsidR="00B83AA6" w:rsidRDefault="005479F0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>
        <w:rPr>
          <w:b/>
          <w:szCs w:val="24"/>
        </w:rPr>
        <w:t>Контролируемая зона</w:t>
      </w:r>
      <w:r w:rsidR="00B47F4B">
        <w:rPr>
          <w:szCs w:val="24"/>
        </w:rPr>
        <w:t xml:space="preserve"> – </w:t>
      </w:r>
      <w:r w:rsidR="00B83AA6">
        <w:rPr>
          <w:szCs w:val="24"/>
        </w:rPr>
        <w:t>пространство, в пределах которого осуществляется контроль за пребыванием и действиями лиц и (или) транспортных средств. Границей контролируемой зоны может быть: периметр охраняемой территории предприятия (учреждения), ограждающие конструкции охраняемого здания, охраняемой части здания, выделенного помещения.</w:t>
      </w:r>
    </w:p>
    <w:p w14:paraId="6A89DAE1" w14:textId="77777777" w:rsidR="00B83AA6" w:rsidRDefault="007B3E88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CE4EB8">
        <w:rPr>
          <w:b/>
        </w:rPr>
        <w:t xml:space="preserve">Конфиденциальность </w:t>
      </w:r>
      <w:r w:rsidR="009925AE">
        <w:rPr>
          <w:b/>
        </w:rPr>
        <w:t>информации</w:t>
      </w:r>
      <w:r>
        <w:t xml:space="preserve"> – </w:t>
      </w:r>
      <w:r w:rsidR="009925AE" w:rsidRPr="009925AE">
        <w:rPr>
          <w:szCs w:val="24"/>
        </w:rPr>
        <w:t>обязательное</w:t>
      </w:r>
      <w:r w:rsidR="009925AE" w:rsidRPr="009925AE">
        <w:t xml:space="preserve"> для выполнения лицом, получившим доступ к определенной информации, требование не передавать такую информацию третьим лицам без согласия ее обладателя</w:t>
      </w:r>
      <w:r w:rsidR="00CE4EB8" w:rsidRPr="00CE4EB8">
        <w:t>.</w:t>
      </w:r>
    </w:p>
    <w:p w14:paraId="459ED7E2" w14:textId="77777777" w:rsidR="001631F6" w:rsidRDefault="001631F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lastRenderedPageBreak/>
        <w:t>Метаданные</w:t>
      </w:r>
      <w:r w:rsidR="00B47F4B">
        <w:rPr>
          <w:szCs w:val="24"/>
        </w:rPr>
        <w:t xml:space="preserve"> – </w:t>
      </w:r>
      <w:r w:rsidRPr="001631F6">
        <w:rPr>
          <w:szCs w:val="24"/>
        </w:rPr>
        <w:t>информация, закреплённая за любым файлом и содержащая дополнительные сведения о нём (владелец информации, права доступа, дата создания и др.)</w:t>
      </w:r>
      <w:r>
        <w:rPr>
          <w:szCs w:val="24"/>
        </w:rPr>
        <w:t>.</w:t>
      </w:r>
    </w:p>
    <w:p w14:paraId="79CCD363" w14:textId="77777777" w:rsidR="00B83AA6" w:rsidRDefault="00B47F4B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>
        <w:rPr>
          <w:b/>
          <w:szCs w:val="24"/>
        </w:rPr>
        <w:t xml:space="preserve">Модель угроз </w:t>
      </w:r>
      <w:r w:rsidR="00B83AA6">
        <w:rPr>
          <w:szCs w:val="24"/>
        </w:rPr>
        <w:t>–</w:t>
      </w:r>
      <w:r>
        <w:rPr>
          <w:szCs w:val="24"/>
        </w:rPr>
        <w:t xml:space="preserve"> </w:t>
      </w:r>
      <w:r w:rsidR="00B83AA6">
        <w:rPr>
          <w:szCs w:val="24"/>
        </w:rPr>
        <w:t>физическое, математическое, описательное представление свойств или характеристик угроз безопасности информации.</w:t>
      </w:r>
    </w:p>
    <w:p w14:paraId="41D67872" w14:textId="77777777" w:rsidR="00B47F4B" w:rsidRDefault="00B47F4B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B47F4B">
        <w:rPr>
          <w:b/>
          <w:szCs w:val="24"/>
        </w:rPr>
        <w:t>Нарушитель информационной безопасности организации</w:t>
      </w:r>
      <w:r w:rsidRPr="00B47F4B">
        <w:rPr>
          <w:szCs w:val="24"/>
        </w:rPr>
        <w:t xml:space="preserve"> </w:t>
      </w:r>
      <w:r>
        <w:rPr>
          <w:szCs w:val="24"/>
        </w:rPr>
        <w:t>–</w:t>
      </w:r>
      <w:r w:rsidRPr="00B47F4B">
        <w:rPr>
          <w:szCs w:val="24"/>
        </w:rPr>
        <w:t xml:space="preserve"> физическое лицо или логический объект, случайно или преднамеренно совершивший действие, следствием которого является нарушение информационной безопасности организации.</w:t>
      </w:r>
    </w:p>
    <w:p w14:paraId="5BD79470" w14:textId="77777777" w:rsidR="00B83AA6" w:rsidRDefault="005479F0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>
        <w:rPr>
          <w:b/>
          <w:szCs w:val="24"/>
        </w:rPr>
        <w:t xml:space="preserve">Недекларированные возможности </w:t>
      </w:r>
      <w:r w:rsidR="00B83AA6">
        <w:rPr>
          <w:szCs w:val="24"/>
        </w:rPr>
        <w:t>– функциональные возможности средств вычислительной техники, не описанные или не соответствующие описанным в документации, при использовании которых возможно нарушение конфиденциальности, доступности или целостности обрабатываемой информации.</w:t>
      </w:r>
    </w:p>
    <w:p w14:paraId="78668385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Несанкционированный доступ (несанкционированные действия)</w:t>
      </w:r>
      <w:r>
        <w:rPr>
          <w:szCs w:val="24"/>
        </w:rPr>
        <w:t> – доступ к информации или действия с информацией, осуществляемые с нарушением установленных прав и (или) правил доступа к информации или действий с ней с применением штатных средств информационной системы или средств, аналогичных им по своим функциональному предназначению и техническим характеристикам.</w:t>
      </w:r>
    </w:p>
    <w:p w14:paraId="0FD088AB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Носитель информации</w:t>
      </w:r>
      <w:r>
        <w:rPr>
          <w:szCs w:val="24"/>
        </w:rPr>
        <w:t xml:space="preserve"> – физическое лицо или материальный объект, в том числе физическое поле, в котором информация находит свое отражение в виде символов, образов, </w:t>
      </w:r>
      <w:r>
        <w:rPr>
          <w:szCs w:val="24"/>
        </w:rPr>
        <w:lastRenderedPageBreak/>
        <w:t>сигналов, технических решений и процессов, количественных характеристик физических величин.</w:t>
      </w:r>
    </w:p>
    <w:p w14:paraId="4E17CBA2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Объект информатизации </w:t>
      </w:r>
      <w:r>
        <w:rPr>
          <w:szCs w:val="24"/>
        </w:rPr>
        <w:t>– совокупность информационных ресурсов, средств и систем обработки информации, используемых в соответствии с заданной информационной технологией, средств обеспечения объекта информатизации, помещений или объектов (зданий, сооружений, технических средств), в которых они установлены, или помещения и объекты, предназначенные для ведения конфиденциальных переговоров.</w:t>
      </w:r>
    </w:p>
    <w:p w14:paraId="01EBD295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Обладатель информации</w:t>
      </w:r>
      <w:r>
        <w:rPr>
          <w:szCs w:val="24"/>
        </w:rPr>
        <w:t> – лицо, самостоятельно создавшее информацию либо получившее на основании закона или договора право разрешать или ограничивать доступ к информации, определяемой по каким-либо признакам.</w:t>
      </w:r>
    </w:p>
    <w:p w14:paraId="4EFA519B" w14:textId="77777777" w:rsidR="00DE7BA0" w:rsidRPr="00CE4EB8" w:rsidRDefault="00DE7BA0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CE4EB8">
        <w:rPr>
          <w:b/>
          <w:color w:val="000000"/>
          <w:shd w:val="clear" w:color="auto" w:fill="FFFFFF"/>
        </w:rPr>
        <w:t>Оператор</w:t>
      </w:r>
      <w:r w:rsidR="00AF608F">
        <w:rPr>
          <w:b/>
          <w:color w:val="000000"/>
          <w:shd w:val="clear" w:color="auto" w:fill="FFFFFF"/>
        </w:rPr>
        <w:t xml:space="preserve"> </w:t>
      </w:r>
      <w:r w:rsidR="00CE4EB8">
        <w:rPr>
          <w:color w:val="000000"/>
          <w:shd w:val="clear" w:color="auto" w:fill="FFFFFF"/>
        </w:rPr>
        <w:t>–</w:t>
      </w:r>
      <w:r w:rsidRPr="00CE4EB8">
        <w:rPr>
          <w:color w:val="000000"/>
          <w:shd w:val="clear" w:color="auto" w:fill="FFFFFF"/>
        </w:rPr>
        <w:t xml:space="preserve"> государственный орган, муниципальный орган, юридическое или физическое лицо, самостоятельно или совместно с другими лицами организующие и (или)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</w:t>
      </w:r>
      <w:r w:rsidR="00CE4EB8">
        <w:rPr>
          <w:color w:val="000000"/>
          <w:shd w:val="clear" w:color="auto" w:fill="FFFFFF"/>
        </w:rPr>
        <w:t>ршаемые с персональными данными.</w:t>
      </w:r>
      <w:r w:rsidRPr="00DE7BA0" w:rsidDel="00DE7BA0">
        <w:rPr>
          <w:b/>
          <w:szCs w:val="24"/>
        </w:rPr>
        <w:t xml:space="preserve"> </w:t>
      </w:r>
    </w:p>
    <w:p w14:paraId="741978FB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Отказ в обслуживании</w:t>
      </w:r>
      <w:r>
        <w:rPr>
          <w:szCs w:val="24"/>
        </w:rPr>
        <w:t xml:space="preserve"> – препятствие санкционированному доступу к ресурсам информационной системы или задержка операций и функций информационной системы. </w:t>
      </w:r>
    </w:p>
    <w:p w14:paraId="10432594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Перехват (информации)</w:t>
      </w:r>
      <w:r>
        <w:rPr>
          <w:szCs w:val="24"/>
        </w:rPr>
        <w:t xml:space="preserve"> – неправомерное получение информации с использованием технического средства, </w:t>
      </w:r>
      <w:r>
        <w:rPr>
          <w:szCs w:val="24"/>
        </w:rPr>
        <w:lastRenderedPageBreak/>
        <w:t>осуществляющего обнаружение, прием и обработку информативных сигналов.</w:t>
      </w:r>
    </w:p>
    <w:p w14:paraId="7B0563EC" w14:textId="77777777" w:rsidR="00B83AA6" w:rsidRDefault="005479F0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>
        <w:rPr>
          <w:b/>
          <w:szCs w:val="24"/>
        </w:rPr>
        <w:t>Персональные данные</w:t>
      </w:r>
      <w:r w:rsidR="00B83AA6" w:rsidRPr="00EB0AD7">
        <w:rPr>
          <w:b/>
          <w:szCs w:val="24"/>
        </w:rPr>
        <w:t> </w:t>
      </w:r>
      <w:r w:rsidR="00B83AA6">
        <w:rPr>
          <w:szCs w:val="24"/>
        </w:rPr>
        <w:t>– любая информация, относящаяся к прямо или косвенно определённому или определяемому физическому лицу (субъекту персональных данных).</w:t>
      </w:r>
    </w:p>
    <w:p w14:paraId="18D747AD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Побочные электромагнитные излучения и наводки</w:t>
      </w:r>
      <w:r w:rsidR="005479F0">
        <w:rPr>
          <w:b/>
          <w:szCs w:val="24"/>
        </w:rPr>
        <w:t xml:space="preserve"> </w:t>
      </w:r>
      <w:r w:rsidR="002F26E0">
        <w:rPr>
          <w:szCs w:val="24"/>
        </w:rPr>
        <w:t xml:space="preserve">– </w:t>
      </w:r>
      <w:r>
        <w:rPr>
          <w:szCs w:val="24"/>
        </w:rPr>
        <w:t>электромагнитные излучения технических средств обработки защищаемой информации, возникающие как побочное явление и вызванные электрическими сигналами, действующими в их электрических и магнитных цепях, а также электромагнитные наводки этих сигналов на токопроводящие линии, конструкции и цепи питания.</w:t>
      </w:r>
    </w:p>
    <w:p w14:paraId="15E583E7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Пользователь информационной системы</w:t>
      </w:r>
      <w:r>
        <w:rPr>
          <w:szCs w:val="24"/>
        </w:rPr>
        <w:t> – лицо, участвующее в функционировании информационной системы или использующее результаты ее функционирования.</w:t>
      </w:r>
    </w:p>
    <w:p w14:paraId="2101F668" w14:textId="77777777" w:rsidR="00F6068B" w:rsidRDefault="00F6068B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Потенциал нарушителя</w:t>
      </w:r>
      <w:r>
        <w:rPr>
          <w:szCs w:val="24"/>
        </w:rPr>
        <w:t> – </w:t>
      </w:r>
      <w:r w:rsidRPr="00F6068B">
        <w:rPr>
          <w:szCs w:val="24"/>
        </w:rPr>
        <w:t>мера усилий, затрачиваемых нарушителем при реализации угроз безопасности информации в информационной системе.</w:t>
      </w:r>
    </w:p>
    <w:p w14:paraId="6356C42D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Правила разграничения доступа</w:t>
      </w:r>
      <w:r>
        <w:rPr>
          <w:szCs w:val="24"/>
        </w:rPr>
        <w:t> – совокупность правил, регламентирующих права доступа субъектов доступа к объектам доступа.</w:t>
      </w:r>
    </w:p>
    <w:p w14:paraId="12B0EEBB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Предоставление информации</w:t>
      </w:r>
      <w:r>
        <w:rPr>
          <w:szCs w:val="24"/>
        </w:rPr>
        <w:t> – действия, направленные на получение информации определенным кругом лиц или передачу информации определенному кругу лиц.</w:t>
      </w:r>
    </w:p>
    <w:p w14:paraId="28C3437E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Программная закладка</w:t>
      </w:r>
      <w:r>
        <w:rPr>
          <w:szCs w:val="24"/>
        </w:rPr>
        <w:t xml:space="preserve"> – скрытно внесенный в программное обеспечение функциональный объект, который при </w:t>
      </w:r>
      <w:r>
        <w:rPr>
          <w:szCs w:val="24"/>
        </w:rPr>
        <w:lastRenderedPageBreak/>
        <w:t>определенных условиях способен обеспечить несанкционированное программное воздействие. Программная закладка может быть реализована в виде вредоносной программы или программного кода.</w:t>
      </w:r>
    </w:p>
    <w:p w14:paraId="6600FE28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Программно-аппаратная закладка</w:t>
      </w:r>
      <w:r w:rsidR="00B833B1">
        <w:rPr>
          <w:szCs w:val="24"/>
        </w:rPr>
        <w:t xml:space="preserve"> – </w:t>
      </w:r>
      <w:r>
        <w:rPr>
          <w:szCs w:val="24"/>
        </w:rPr>
        <w:t>совокупность технических и программных средств, которые могут осуществлять программно-математические воздействия.</w:t>
      </w:r>
    </w:p>
    <w:p w14:paraId="4F232603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Программное (программно-математическое) воздействие</w:t>
      </w:r>
      <w:r w:rsidR="004C00E0">
        <w:rPr>
          <w:szCs w:val="24"/>
        </w:rPr>
        <w:t xml:space="preserve"> – </w:t>
      </w:r>
      <w:r>
        <w:rPr>
          <w:szCs w:val="24"/>
        </w:rPr>
        <w:t>несанкционированное воздействие на ресурсы автоматизированной информационной системы, осуществляемое с использованием вредоносных программ.</w:t>
      </w:r>
    </w:p>
    <w:p w14:paraId="127626FF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Распространение информации </w:t>
      </w:r>
      <w:r>
        <w:rPr>
          <w:szCs w:val="24"/>
        </w:rPr>
        <w:t>– действия, направленные на получение информации неопределенным кругом лиц или передачу информации неопределенному кругу лиц.</w:t>
      </w:r>
    </w:p>
    <w:p w14:paraId="59C2B94F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Ресурс информационной системы</w:t>
      </w:r>
      <w:r>
        <w:rPr>
          <w:szCs w:val="24"/>
        </w:rPr>
        <w:t> – именованный элемент системного, прикладного или аппаратного обеспечения функционирования информационной системы.</w:t>
      </w:r>
    </w:p>
    <w:p w14:paraId="1E4C0024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Система защиты информации </w:t>
      </w:r>
      <w:r>
        <w:rPr>
          <w:szCs w:val="24"/>
        </w:rPr>
        <w:t>– совокупность органов и (или) исполнителей, используемой ими техники защиты информации, а также объектов защиты информации, организованная и функционирующая по правилам и нормам, установленным соответствующими документами в области защиты информации</w:t>
      </w:r>
    </w:p>
    <w:p w14:paraId="64AE22E4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Средства вычислительной</w:t>
      </w:r>
      <w:r w:rsidR="005479F0">
        <w:rPr>
          <w:b/>
          <w:szCs w:val="24"/>
        </w:rPr>
        <w:t xml:space="preserve"> техники</w:t>
      </w:r>
      <w:r w:rsidRPr="00EB0AD7">
        <w:rPr>
          <w:b/>
          <w:szCs w:val="24"/>
        </w:rPr>
        <w:t> </w:t>
      </w:r>
      <w:r>
        <w:rPr>
          <w:szCs w:val="24"/>
        </w:rPr>
        <w:t>– совокупность программных и технических элементов систем обработки данных, способных функционировать самостоятельно или в составе других систем.</w:t>
      </w:r>
    </w:p>
    <w:p w14:paraId="077D7F6A" w14:textId="29FCD1DF" w:rsidR="00B83AA6" w:rsidRDefault="00A16ADC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>
        <w:rPr>
          <w:b/>
          <w:szCs w:val="24"/>
        </w:rPr>
        <w:lastRenderedPageBreak/>
        <w:t>Средство защиты информации</w:t>
      </w:r>
      <w:r w:rsidR="00B83AA6">
        <w:rPr>
          <w:szCs w:val="24"/>
        </w:rPr>
        <w:t> – техническое, программное, программно-техническое средство, вещество и (или) материал, предназначенные или используемые для защиты информации.</w:t>
      </w:r>
    </w:p>
    <w:p w14:paraId="748DBF46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Средства криптографической защиты ин</w:t>
      </w:r>
      <w:r w:rsidR="00B833B1">
        <w:rPr>
          <w:b/>
          <w:szCs w:val="24"/>
        </w:rPr>
        <w:t>формации (криптосредства)</w:t>
      </w:r>
      <w:r w:rsidR="00B833B1" w:rsidRPr="002F26E0">
        <w:rPr>
          <w:szCs w:val="24"/>
        </w:rPr>
        <w:t xml:space="preserve"> </w:t>
      </w:r>
      <w:r w:rsidR="00B833B1">
        <w:rPr>
          <w:szCs w:val="24"/>
        </w:rPr>
        <w:t xml:space="preserve">– </w:t>
      </w:r>
      <w:r>
        <w:rPr>
          <w:szCs w:val="24"/>
        </w:rPr>
        <w:t>шифровальные (криптографические) средства, предназначенные для защиты информации ограниченного доступа, не содержащей сведений, составляющих государственную тайну.</w:t>
      </w:r>
    </w:p>
    <w:p w14:paraId="7CEFE25A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Средства шифрования </w:t>
      </w:r>
      <w:r>
        <w:rPr>
          <w:szCs w:val="24"/>
        </w:rPr>
        <w:t>– аппа</w:t>
      </w:r>
      <w:r w:rsidR="002F26E0">
        <w:rPr>
          <w:szCs w:val="24"/>
        </w:rPr>
        <w:t>ратные, программные и аппаратно-</w:t>
      </w:r>
      <w:r>
        <w:rPr>
          <w:szCs w:val="24"/>
        </w:rPr>
        <w:t>программные средства, системы и комплексы, реализующие алгоритмы криптографического преобразования информации и предназначенные для защиты информации при передаче по каналам связи и (или) для защиты информации от несанкционированного доступа при ее обработке и хранении.</w:t>
      </w:r>
    </w:p>
    <w:p w14:paraId="19CB95B4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Средства электронной подписи</w:t>
      </w:r>
      <w:r>
        <w:rPr>
          <w:szCs w:val="24"/>
        </w:rPr>
        <w:t> – аппа</w:t>
      </w:r>
      <w:r w:rsidR="002F26E0">
        <w:rPr>
          <w:szCs w:val="24"/>
        </w:rPr>
        <w:t>ратные, программные и аппаратно-</w:t>
      </w:r>
      <w:r>
        <w:rPr>
          <w:szCs w:val="24"/>
        </w:rPr>
        <w:t>программные средства, обеспечивающие на основе криптографических преобразований реализацию хотя бы одной из следующих функций: создание электронной цифровой подписи с использованием закрытого ключа электронной цифровой подписи, подтверждение с использованием открытого ключа электронной цифровой подписи подлинности электронной цифровой подписи, создание закрытых и открытых ключей электронной цифровой подписи.</w:t>
      </w:r>
    </w:p>
    <w:p w14:paraId="323AC95F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Субъект доступа (субъект)</w:t>
      </w:r>
      <w:r w:rsidR="002F26E0">
        <w:rPr>
          <w:szCs w:val="24"/>
        </w:rPr>
        <w:t xml:space="preserve"> </w:t>
      </w:r>
      <w:r>
        <w:rPr>
          <w:szCs w:val="24"/>
        </w:rPr>
        <w:t>– лицо или процесс, действия которого регламентируются правилами разграничения доступа.</w:t>
      </w:r>
    </w:p>
    <w:p w14:paraId="144C1715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lastRenderedPageBreak/>
        <w:t>Технические средства системы обработки информации</w:t>
      </w:r>
      <w:r w:rsidR="002F26E0">
        <w:rPr>
          <w:szCs w:val="24"/>
        </w:rPr>
        <w:t xml:space="preserve"> – </w:t>
      </w:r>
      <w:r>
        <w:rPr>
          <w:szCs w:val="24"/>
        </w:rPr>
        <w:t>все оборудование, включая носители данных, предназначенное для автоматизированной обработки информации.</w:t>
      </w:r>
    </w:p>
    <w:p w14:paraId="461E44BD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Технический канал утечки информации</w:t>
      </w:r>
      <w:r w:rsidR="005479F0">
        <w:rPr>
          <w:b/>
          <w:szCs w:val="24"/>
        </w:rPr>
        <w:t xml:space="preserve"> </w:t>
      </w:r>
      <w:r>
        <w:rPr>
          <w:szCs w:val="24"/>
        </w:rPr>
        <w:t>– совокупность носителя информации (средства обработки), физической среды распространения информативного сигнала и средств, которыми добывается защищаемая информация.</w:t>
      </w:r>
    </w:p>
    <w:p w14:paraId="123FE4C6" w14:textId="77777777" w:rsidR="00407304" w:rsidRDefault="00407304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407304">
        <w:rPr>
          <w:b/>
          <w:szCs w:val="24"/>
        </w:rPr>
        <w:t>Угроза безопасности информации</w:t>
      </w:r>
      <w:r w:rsidRPr="00407304">
        <w:rPr>
          <w:szCs w:val="24"/>
        </w:rPr>
        <w:t xml:space="preserve"> </w:t>
      </w:r>
      <w:r>
        <w:rPr>
          <w:szCs w:val="24"/>
        </w:rPr>
        <w:t>–</w:t>
      </w:r>
      <w:r w:rsidRPr="00407304">
        <w:rPr>
          <w:szCs w:val="24"/>
        </w:rPr>
        <w:t xml:space="preserve"> </w:t>
      </w:r>
      <w:r w:rsidRPr="00407304">
        <w:t>совокупность</w:t>
      </w:r>
      <w:r w:rsidRPr="00407304">
        <w:rPr>
          <w:szCs w:val="24"/>
        </w:rPr>
        <w:t xml:space="preserve"> условий и факторов, создающих потенциальную или реально существующую опасность нарушения безопасности информации.</w:t>
      </w:r>
    </w:p>
    <w:p w14:paraId="383838CD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Узел сети</w:t>
      </w:r>
      <w:r w:rsidR="00407304">
        <w:rPr>
          <w:szCs w:val="24"/>
        </w:rPr>
        <w:t xml:space="preserve"> – </w:t>
      </w:r>
      <w:r>
        <w:rPr>
          <w:szCs w:val="24"/>
        </w:rPr>
        <w:t>компьютер, терминал или другое устройство, подключенное к сети и имеющее уникальный адрес, позволяющий другим узлам сети связываться с ним по каналам связи.</w:t>
      </w:r>
    </w:p>
    <w:p w14:paraId="5FE7E524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Управление доступом</w:t>
      </w:r>
      <w:r>
        <w:rPr>
          <w:szCs w:val="24"/>
        </w:rPr>
        <w:t> – ограничение и контроль доступа субъектов доступа к объектам доступа в информационной системе в соответствии с установленными правилами разграничения доступа.</w:t>
      </w:r>
    </w:p>
    <w:p w14:paraId="5E4E79A8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Утечка (защищаемой) информации по техническим каналам</w:t>
      </w:r>
      <w:r>
        <w:rPr>
          <w:szCs w:val="24"/>
        </w:rPr>
        <w:t> – неконтролируемое распространение информации от носителя защищаемой информации через физическую среду до технического средства, осуществляющего перехват информации.</w:t>
      </w:r>
    </w:p>
    <w:p w14:paraId="039E0B3C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Уязвимость</w:t>
      </w:r>
      <w:r>
        <w:rPr>
          <w:szCs w:val="24"/>
        </w:rPr>
        <w:t> – свойство информационной системы, обусловливающее возможность реализации угроз безопасности обрабатываемой в ней информации.</w:t>
      </w:r>
    </w:p>
    <w:p w14:paraId="6121B12C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Характеристика безопасности объекта</w:t>
      </w:r>
      <w:r>
        <w:rPr>
          <w:szCs w:val="24"/>
        </w:rPr>
        <w:t xml:space="preserve"> – требование к объекту, или к условиям его создания и существования, или к информации об объекте и условиях его создания и существования, </w:t>
      </w:r>
      <w:r>
        <w:rPr>
          <w:szCs w:val="24"/>
        </w:rPr>
        <w:lastRenderedPageBreak/>
        <w:t>выполнение которого необходимо для обеспечения защищенности жизненно важных интересов личности, общества или государства.</w:t>
      </w:r>
    </w:p>
    <w:p w14:paraId="6496BD8C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Cs w:val="24"/>
        </w:rPr>
      </w:pPr>
      <w:r w:rsidRPr="00EB0AD7">
        <w:rPr>
          <w:b/>
          <w:szCs w:val="24"/>
        </w:rPr>
        <w:t>Целостность информации</w:t>
      </w:r>
      <w:r>
        <w:rPr>
          <w:szCs w:val="24"/>
        </w:rPr>
        <w:t> – состояние информации, при котором отсутствует любое ее изменение либо изменение осуществляется только преднамеренно субъектами, имеющими на него право.</w:t>
      </w:r>
    </w:p>
    <w:p w14:paraId="05F29887" w14:textId="77777777" w:rsidR="00B83AA6" w:rsidRDefault="00B83AA6" w:rsidP="003F33D2">
      <w:pPr>
        <w:numPr>
          <w:ilvl w:val="0"/>
          <w:numId w:val="1"/>
        </w:numPr>
        <w:tabs>
          <w:tab w:val="left" w:pos="0"/>
          <w:tab w:val="left" w:pos="284"/>
          <w:tab w:val="left" w:pos="1418"/>
        </w:tabs>
        <w:spacing w:line="276" w:lineRule="auto"/>
        <w:ind w:left="0" w:firstLine="709"/>
        <w:jc w:val="both"/>
        <w:rPr>
          <w:sz w:val="28"/>
          <w:szCs w:val="28"/>
        </w:rPr>
      </w:pPr>
      <w:r w:rsidRPr="00EB0AD7">
        <w:rPr>
          <w:b/>
          <w:szCs w:val="24"/>
        </w:rPr>
        <w:t>Электронная подпись</w:t>
      </w:r>
      <w:r>
        <w:rPr>
          <w:szCs w:val="24"/>
        </w:rPr>
        <w:t> – информация в электронной форме, которая присоединена к другой информации в электронной форме (подписываемой информации) или иным образом связана с такой информацией и которая используется для определения лица, подписывающего информацию.</w:t>
      </w:r>
    </w:p>
    <w:p w14:paraId="46D21F67" w14:textId="60BF2C3C" w:rsidR="00B83AA6" w:rsidRPr="002331BF" w:rsidRDefault="00B83AA6">
      <w:pPr>
        <w:pStyle w:val="1"/>
        <w:numPr>
          <w:ilvl w:val="0"/>
          <w:numId w:val="6"/>
        </w:numPr>
        <w:ind w:left="0" w:firstLine="0"/>
      </w:pPr>
      <w:bookmarkStart w:id="7" w:name="_Toc467674570"/>
      <w:bookmarkStart w:id="8" w:name="_Toc20750186"/>
      <w:r w:rsidRPr="002331BF">
        <w:lastRenderedPageBreak/>
        <w:t>Общее положение</w:t>
      </w:r>
      <w:bookmarkEnd w:id="7"/>
      <w:bookmarkEnd w:id="8"/>
    </w:p>
    <w:p w14:paraId="61A9B123" w14:textId="114CC16F" w:rsidR="00B83AA6" w:rsidRPr="00A3306D" w:rsidRDefault="00EB0AD7" w:rsidP="00224F05">
      <w:pPr>
        <w:pStyle w:val="2"/>
        <w:ind w:left="0" w:firstLine="709"/>
        <w:jc w:val="both"/>
      </w:pPr>
      <w:bookmarkStart w:id="9" w:name="_Toc446603580"/>
      <w:bookmarkStart w:id="10" w:name="_Toc446660923"/>
      <w:bookmarkStart w:id="11" w:name="_Toc467674572"/>
      <w:bookmarkStart w:id="12" w:name="_Toc20750189"/>
      <w:r w:rsidRPr="00A3306D">
        <w:t>Перечень законодательных и нормативно-правовых актов, использованных при подготовке Модели угроз</w:t>
      </w:r>
      <w:bookmarkEnd w:id="9"/>
      <w:bookmarkEnd w:id="10"/>
      <w:bookmarkEnd w:id="11"/>
      <w:bookmarkEnd w:id="12"/>
    </w:p>
    <w:p w14:paraId="45FD755D" w14:textId="77777777" w:rsidR="00B83AA6" w:rsidRPr="00A3306D" w:rsidRDefault="00EB0AD7" w:rsidP="003F33D2">
      <w:pPr>
        <w:tabs>
          <w:tab w:val="left" w:pos="-2552"/>
        </w:tabs>
        <w:spacing w:line="276" w:lineRule="auto"/>
        <w:ind w:firstLine="720"/>
        <w:jc w:val="both"/>
        <w:rPr>
          <w:bCs/>
          <w:kern w:val="1"/>
        </w:rPr>
      </w:pPr>
      <w:r w:rsidRPr="00A3306D">
        <w:t>Настоящая Модель угроз подготовлена на основании следующих законодательных и нормативно-правовых актов:</w:t>
      </w:r>
    </w:p>
    <w:p w14:paraId="03D4D240" w14:textId="77777777" w:rsidR="0059639F" w:rsidRPr="0059639F" w:rsidRDefault="0059639F">
      <w:pPr>
        <w:numPr>
          <w:ilvl w:val="0"/>
          <w:numId w:val="7"/>
        </w:numPr>
        <w:shd w:val="clear" w:color="auto" w:fill="FFFFFF"/>
        <w:suppressAutoHyphens w:val="0"/>
        <w:spacing w:before="100" w:beforeAutospacing="1" w:after="100" w:afterAutospacing="1" w:line="240" w:lineRule="auto"/>
        <w:rPr>
          <w:rFonts w:ascii="Segoe UI" w:hAnsi="Segoe UI" w:cs="Segoe UI"/>
          <w:color w:val="212529"/>
          <w:szCs w:val="24"/>
          <w:lang w:eastAsia="ru-RU"/>
        </w:rPr>
      </w:pPr>
      <w:r w:rsidRPr="0059639F">
        <w:rPr>
          <w:rFonts w:ascii="Segoe UI" w:hAnsi="Segoe UI" w:cs="Segoe UI"/>
          <w:color w:val="212529"/>
          <w:szCs w:val="24"/>
          <w:lang w:eastAsia="ru-RU"/>
        </w:rPr>
        <w:t>Федеральный закон от 27.07.2006 № 152-ФЗ «О персональных данных» (обязательно!)</w:t>
      </w:r>
    </w:p>
    <w:p w14:paraId="16929D45" w14:textId="77777777" w:rsidR="0059639F" w:rsidRPr="0059639F" w:rsidRDefault="0059639F">
      <w:pPr>
        <w:numPr>
          <w:ilvl w:val="0"/>
          <w:numId w:val="7"/>
        </w:numPr>
        <w:shd w:val="clear" w:color="auto" w:fill="FFFFFF"/>
        <w:suppressAutoHyphens w:val="0"/>
        <w:spacing w:before="60" w:after="100" w:afterAutospacing="1" w:line="240" w:lineRule="auto"/>
        <w:rPr>
          <w:rFonts w:ascii="Segoe UI" w:hAnsi="Segoe UI" w:cs="Segoe UI"/>
          <w:color w:val="212529"/>
          <w:szCs w:val="24"/>
          <w:lang w:eastAsia="ru-RU"/>
        </w:rPr>
      </w:pPr>
      <w:r w:rsidRPr="0059639F">
        <w:rPr>
          <w:rFonts w:ascii="Segoe UI" w:hAnsi="Segoe UI" w:cs="Segoe UI"/>
          <w:color w:val="212529"/>
          <w:szCs w:val="24"/>
          <w:lang w:eastAsia="ru-RU"/>
        </w:rPr>
        <w:t>Федеральный закон от 21.11.2011 № 323-ФЗ «Об основах охраны здоровья граждан в Российской Федерации» (важно для понимания специфики медицинской информации)</w:t>
      </w:r>
    </w:p>
    <w:p w14:paraId="11A82681" w14:textId="77777777" w:rsidR="0059639F" w:rsidRPr="0059639F" w:rsidRDefault="0059639F">
      <w:pPr>
        <w:numPr>
          <w:ilvl w:val="0"/>
          <w:numId w:val="7"/>
        </w:numPr>
        <w:shd w:val="clear" w:color="auto" w:fill="FFFFFF"/>
        <w:suppressAutoHyphens w:val="0"/>
        <w:spacing w:before="60" w:after="100" w:afterAutospacing="1" w:line="240" w:lineRule="auto"/>
        <w:rPr>
          <w:rFonts w:ascii="Segoe UI" w:hAnsi="Segoe UI" w:cs="Segoe UI"/>
          <w:color w:val="212529"/>
          <w:szCs w:val="24"/>
          <w:lang w:eastAsia="ru-RU"/>
        </w:rPr>
      </w:pPr>
      <w:r w:rsidRPr="0059639F">
        <w:rPr>
          <w:rFonts w:ascii="Segoe UI" w:hAnsi="Segoe UI" w:cs="Segoe UI"/>
          <w:color w:val="212529"/>
          <w:szCs w:val="24"/>
          <w:lang w:eastAsia="ru-RU"/>
        </w:rPr>
        <w:t>Постановление Правительства РФ от 01.11.2012 № 1119 «Об утверждении Требований к защите персональных данных при их обработке в информационных системах персональных данных»</w:t>
      </w:r>
    </w:p>
    <w:p w14:paraId="7AD9CC72" w14:textId="77777777" w:rsidR="0059639F" w:rsidRPr="0059639F" w:rsidRDefault="0059639F">
      <w:pPr>
        <w:numPr>
          <w:ilvl w:val="0"/>
          <w:numId w:val="7"/>
        </w:numPr>
        <w:shd w:val="clear" w:color="auto" w:fill="FFFFFF"/>
        <w:suppressAutoHyphens w:val="0"/>
        <w:spacing w:before="60" w:after="100" w:afterAutospacing="1" w:line="240" w:lineRule="auto"/>
        <w:rPr>
          <w:rFonts w:ascii="Segoe UI" w:hAnsi="Segoe UI" w:cs="Segoe UI"/>
          <w:color w:val="212529"/>
          <w:szCs w:val="24"/>
          <w:lang w:eastAsia="ru-RU"/>
        </w:rPr>
      </w:pPr>
      <w:r w:rsidRPr="0059639F">
        <w:rPr>
          <w:rFonts w:ascii="Segoe UI" w:hAnsi="Segoe UI" w:cs="Segoe UI"/>
          <w:color w:val="212529"/>
          <w:szCs w:val="24"/>
          <w:lang w:eastAsia="ru-RU"/>
        </w:rPr>
        <w:t>Указ Президента РФ от 05.12.2016 № 646 «Об утверждении Доктрины информационной безопасности Российской Федерации»</w:t>
      </w:r>
    </w:p>
    <w:p w14:paraId="10852A5A" w14:textId="77777777" w:rsidR="0059639F" w:rsidRPr="0059639F" w:rsidRDefault="0059639F">
      <w:pPr>
        <w:numPr>
          <w:ilvl w:val="0"/>
          <w:numId w:val="7"/>
        </w:numPr>
        <w:shd w:val="clear" w:color="auto" w:fill="FFFFFF"/>
        <w:suppressAutoHyphens w:val="0"/>
        <w:spacing w:before="60" w:after="100" w:afterAutospacing="1" w:line="240" w:lineRule="auto"/>
        <w:rPr>
          <w:rFonts w:ascii="Segoe UI" w:hAnsi="Segoe UI" w:cs="Segoe UI"/>
          <w:color w:val="212529"/>
          <w:szCs w:val="24"/>
          <w:lang w:eastAsia="ru-RU"/>
        </w:rPr>
      </w:pPr>
      <w:r w:rsidRPr="0059639F">
        <w:rPr>
          <w:rFonts w:ascii="Segoe UI" w:hAnsi="Segoe UI" w:cs="Segoe UI"/>
          <w:color w:val="212529"/>
          <w:szCs w:val="24"/>
          <w:lang w:eastAsia="ru-RU"/>
        </w:rPr>
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</w:t>
      </w:r>
    </w:p>
    <w:p w14:paraId="5FB678C3" w14:textId="77777777" w:rsidR="0059639F" w:rsidRPr="0059639F" w:rsidRDefault="0059639F">
      <w:pPr>
        <w:numPr>
          <w:ilvl w:val="0"/>
          <w:numId w:val="7"/>
        </w:numPr>
        <w:shd w:val="clear" w:color="auto" w:fill="FFFFFF"/>
        <w:suppressAutoHyphens w:val="0"/>
        <w:spacing w:before="60" w:after="100" w:afterAutospacing="1" w:line="240" w:lineRule="auto"/>
        <w:rPr>
          <w:rFonts w:ascii="Segoe UI" w:hAnsi="Segoe UI" w:cs="Segoe UI"/>
          <w:color w:val="212529"/>
          <w:szCs w:val="24"/>
          <w:lang w:eastAsia="ru-RU"/>
        </w:rPr>
      </w:pPr>
      <w:r w:rsidRPr="0059639F">
        <w:rPr>
          <w:rFonts w:ascii="Segoe UI" w:hAnsi="Segoe UI" w:cs="Segoe UI"/>
          <w:color w:val="212529"/>
          <w:szCs w:val="24"/>
          <w:lang w:eastAsia="ru-RU"/>
        </w:rPr>
        <w:lastRenderedPageBreak/>
        <w:t>Приказ ФСБ России от 10.09.2014 № 378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информации…»</w:t>
      </w:r>
    </w:p>
    <w:p w14:paraId="085CFAB3" w14:textId="77777777" w:rsidR="00B83AA6" w:rsidRPr="00A3306D" w:rsidRDefault="00B83AA6">
      <w:pPr>
        <w:pStyle w:val="aff3"/>
        <w:numPr>
          <w:ilvl w:val="0"/>
          <w:numId w:val="7"/>
        </w:numPr>
        <w:tabs>
          <w:tab w:val="left" w:pos="1418"/>
        </w:tabs>
        <w:ind w:left="0" w:firstLine="709"/>
        <w:rPr>
          <w:rFonts w:ascii="Times New Roman" w:hAnsi="Times New Roman" w:cs="Times New Roman"/>
          <w:bCs/>
          <w:kern w:val="1"/>
        </w:rPr>
      </w:pPr>
      <w:r w:rsidRPr="00A3306D">
        <w:rPr>
          <w:rFonts w:ascii="Times New Roman" w:hAnsi="Times New Roman" w:cs="Times New Roman"/>
          <w:bCs/>
          <w:kern w:val="1"/>
        </w:rPr>
        <w:t>ГОСТ 15971-90 Системы обработки информации. Термины и определения;</w:t>
      </w:r>
    </w:p>
    <w:p w14:paraId="720A5AC0" w14:textId="77777777" w:rsidR="00B83AA6" w:rsidRPr="00A3306D" w:rsidRDefault="00B83AA6">
      <w:pPr>
        <w:pStyle w:val="aff3"/>
        <w:numPr>
          <w:ilvl w:val="0"/>
          <w:numId w:val="7"/>
        </w:numPr>
        <w:tabs>
          <w:tab w:val="left" w:pos="1418"/>
        </w:tabs>
        <w:ind w:left="0" w:firstLine="709"/>
        <w:rPr>
          <w:rFonts w:ascii="Times New Roman" w:hAnsi="Times New Roman" w:cs="Times New Roman"/>
          <w:bCs/>
          <w:kern w:val="1"/>
        </w:rPr>
      </w:pPr>
      <w:r w:rsidRPr="00A3306D">
        <w:rPr>
          <w:rFonts w:ascii="Times New Roman" w:hAnsi="Times New Roman" w:cs="Times New Roman"/>
          <w:bCs/>
          <w:kern w:val="1"/>
        </w:rPr>
        <w:t>ГОСТ Р 50922-2006 Защита информации. Основные термины и определения;</w:t>
      </w:r>
    </w:p>
    <w:p w14:paraId="12485AA9" w14:textId="77777777" w:rsidR="00B83AA6" w:rsidRPr="00A3306D" w:rsidRDefault="00B83AA6">
      <w:pPr>
        <w:pStyle w:val="aff3"/>
        <w:numPr>
          <w:ilvl w:val="0"/>
          <w:numId w:val="7"/>
        </w:numPr>
        <w:tabs>
          <w:tab w:val="left" w:pos="1418"/>
        </w:tabs>
        <w:ind w:left="0" w:firstLine="709"/>
        <w:rPr>
          <w:sz w:val="28"/>
          <w:szCs w:val="28"/>
        </w:rPr>
      </w:pPr>
      <w:r w:rsidRPr="00A3306D">
        <w:rPr>
          <w:rFonts w:ascii="Times New Roman" w:hAnsi="Times New Roman" w:cs="Times New Roman"/>
          <w:bCs/>
          <w:kern w:val="1"/>
        </w:rPr>
        <w:t>ГОСТ Р 53114-2008 Защита информации. Обеспечение информационной безопасности в организации. Основные термины и определения.</w:t>
      </w:r>
    </w:p>
    <w:p w14:paraId="7CCAAFE0" w14:textId="77777777" w:rsidR="00E37495" w:rsidRPr="00A3306D" w:rsidRDefault="00E37495" w:rsidP="003F33D2">
      <w:pPr>
        <w:tabs>
          <w:tab w:val="num" w:pos="142"/>
        </w:tabs>
        <w:spacing w:before="60" w:line="276" w:lineRule="auto"/>
        <w:ind w:firstLine="720"/>
        <w:jc w:val="both"/>
        <w:rPr>
          <w:rFonts w:cs="Calibri"/>
          <w:bCs/>
          <w:spacing w:val="-1"/>
          <w:kern w:val="1"/>
          <w:szCs w:val="24"/>
          <w:lang w:eastAsia="hi-IN" w:bidi="hi-IN"/>
        </w:rPr>
        <w:sectPr w:rsidR="00E37495" w:rsidRPr="00A3306D" w:rsidSect="00D266AC">
          <w:footerReference w:type="default" r:id="rId8"/>
          <w:footerReference w:type="first" r:id="rId9"/>
          <w:pgSz w:w="11906" w:h="16838"/>
          <w:pgMar w:top="1134" w:right="850" w:bottom="1134" w:left="1701" w:header="720" w:footer="669" w:gutter="0"/>
          <w:cols w:space="720"/>
          <w:docGrid w:linePitch="360"/>
        </w:sectPr>
      </w:pPr>
    </w:p>
    <w:p w14:paraId="06CA2435" w14:textId="2214A37B" w:rsidR="00E37495" w:rsidRPr="0009619A" w:rsidRDefault="00E37495">
      <w:pPr>
        <w:pStyle w:val="1"/>
        <w:numPr>
          <w:ilvl w:val="0"/>
          <w:numId w:val="6"/>
        </w:numPr>
        <w:ind w:left="0" w:firstLine="0"/>
        <w:rPr>
          <w:sz w:val="40"/>
          <w:szCs w:val="36"/>
        </w:rPr>
      </w:pPr>
      <w:bookmarkStart w:id="13" w:name="_Toc467674573"/>
      <w:bookmarkStart w:id="14" w:name="_Toc20750190"/>
      <w:r w:rsidRPr="0009619A">
        <w:rPr>
          <w:sz w:val="40"/>
          <w:szCs w:val="36"/>
        </w:rPr>
        <w:lastRenderedPageBreak/>
        <w:t>Описание</w:t>
      </w:r>
      <w:r w:rsidR="001848F2" w:rsidRPr="0009619A">
        <w:rPr>
          <w:sz w:val="40"/>
          <w:szCs w:val="36"/>
        </w:rPr>
        <w:t xml:space="preserve"> ИС</w:t>
      </w:r>
      <w:bookmarkEnd w:id="13"/>
      <w:bookmarkEnd w:id="14"/>
    </w:p>
    <w:p w14:paraId="26F73CE0" w14:textId="61BCD0DD" w:rsidR="005156F3" w:rsidRPr="007624AB" w:rsidRDefault="005156F3" w:rsidP="00526C8F">
      <w:pPr>
        <w:spacing w:line="276" w:lineRule="auto"/>
        <w:rPr>
          <w:b/>
          <w:bCs/>
          <w:sz w:val="32"/>
          <w:szCs w:val="32"/>
        </w:rPr>
      </w:pPr>
    </w:p>
    <w:p w14:paraId="75E7223B" w14:textId="77777777" w:rsidR="005156F3" w:rsidRPr="007624AB" w:rsidRDefault="005156F3" w:rsidP="0013092A">
      <w:pPr>
        <w:spacing w:line="276" w:lineRule="auto"/>
        <w:ind w:left="360"/>
        <w:rPr>
          <w:b/>
          <w:bCs/>
          <w:sz w:val="32"/>
          <w:szCs w:val="32"/>
        </w:rPr>
      </w:pPr>
      <w:r w:rsidRPr="007624AB">
        <w:rPr>
          <w:b/>
          <w:bCs/>
          <w:sz w:val="32"/>
          <w:szCs w:val="32"/>
        </w:rPr>
        <w:t>2.1. Общие сведения</w:t>
      </w:r>
    </w:p>
    <w:p w14:paraId="3F192EDD" w14:textId="3F41E486" w:rsidR="005156F3" w:rsidRPr="00526C8F" w:rsidRDefault="005156F3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 xml:space="preserve"> </w:t>
      </w:r>
      <w:r w:rsidR="007624AB">
        <w:rPr>
          <w:sz w:val="32"/>
          <w:szCs w:val="32"/>
        </w:rPr>
        <w:t xml:space="preserve">- </w:t>
      </w:r>
      <w:r w:rsidRPr="00526C8F">
        <w:rPr>
          <w:sz w:val="32"/>
          <w:szCs w:val="32"/>
        </w:rPr>
        <w:t>Медицинская информационная система (МИС)</w:t>
      </w:r>
    </w:p>
    <w:p w14:paraId="4427B0D2" w14:textId="77777777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Наименование ИС (полное/краткое): Медицинская информационная система / МИС</w:t>
      </w:r>
    </w:p>
    <w:p w14:paraId="4230FFE2" w14:textId="6CD54655" w:rsidR="007624AB" w:rsidRPr="00526C8F" w:rsidRDefault="005156F3" w:rsidP="007624AB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Назначение и цели создания ИС: Автоматизация процессов ведения медицинской документации, управления расписанием приема пациентов, учета оказанных медицинских услуг и формирования отчетности. Повышение эффективности работы медицинского персонала, улучшение качества обслуживания пациентов, обеспечение соответствия требованиям законодательства.</w:t>
      </w:r>
    </w:p>
    <w:p w14:paraId="3050C810" w14:textId="77777777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Перечень основных задач, решаемых с помощью ИС:</w:t>
      </w:r>
    </w:p>
    <w:p w14:paraId="2617E987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Ведение электронных медицинских карт пациентов (ЭМК).</w:t>
      </w:r>
    </w:p>
    <w:p w14:paraId="7E66A01A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lastRenderedPageBreak/>
        <w:t>Формирование расписания приема врачей.</w:t>
      </w:r>
    </w:p>
    <w:p w14:paraId="42191143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Учет оказанных медицинских услуг (диагностика, лечение, консультации и т.д.).</w:t>
      </w:r>
    </w:p>
    <w:p w14:paraId="56B80F14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Формирование счетов на оплату медицинских услуг.</w:t>
      </w:r>
    </w:p>
    <w:p w14:paraId="6E276700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Формирование статистических отчетов для руководства больницы и государственных органов (Минздрав, Росстат и т.д.).</w:t>
      </w:r>
    </w:p>
    <w:p w14:paraId="78A76B0D" w14:textId="77777777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Нормативно-правовая база функционирования ИС:</w:t>
      </w:r>
    </w:p>
    <w:p w14:paraId="49C2BBE5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Федеральный закон от 27.07.2006 № 152-ФЗ «О персональных данных».</w:t>
      </w:r>
    </w:p>
    <w:p w14:paraId="4EAF28DE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Федеральный закон от 21.11.2011 № 323-ФЗ «Об основах охраны здоровья граждан в Российской Федерации».</w:t>
      </w:r>
    </w:p>
    <w:p w14:paraId="30BF9CF9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 xml:space="preserve">Приказ Минздрава России от 15.12.2014 № 834н «Об утверждении унифицированных форм медицинской документации, используемых в медицинских организациях, оказывающих медицинскую помощь в </w:t>
      </w:r>
      <w:r w:rsidRPr="00526C8F">
        <w:rPr>
          <w:sz w:val="32"/>
          <w:szCs w:val="32"/>
        </w:rPr>
        <w:lastRenderedPageBreak/>
        <w:t>амбулаторных условиях, и порядков по их заполнению».</w:t>
      </w:r>
    </w:p>
    <w:p w14:paraId="41F5CB82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Внутренние регламенты больницы (Положение об обработке и защите ПДн, Регламент доступа к информационным ресурсам, Инструкции пользователей).</w:t>
      </w:r>
    </w:p>
    <w:p w14:paraId="0D8D05E8" w14:textId="17F19E21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</w:p>
    <w:p w14:paraId="76285A4A" w14:textId="66A8213D" w:rsidR="005156F3" w:rsidRPr="00526C8F" w:rsidRDefault="007624AB" w:rsidP="0013092A">
      <w:pPr>
        <w:spacing w:line="276" w:lineRule="auto"/>
        <w:ind w:left="360"/>
        <w:rPr>
          <w:sz w:val="32"/>
          <w:szCs w:val="32"/>
        </w:rPr>
      </w:pPr>
      <w:r>
        <w:rPr>
          <w:sz w:val="32"/>
          <w:szCs w:val="32"/>
        </w:rPr>
        <w:t>-</w:t>
      </w:r>
      <w:r w:rsidR="005156F3" w:rsidRPr="00526C8F">
        <w:rPr>
          <w:sz w:val="32"/>
          <w:szCs w:val="32"/>
        </w:rPr>
        <w:t xml:space="preserve"> Система бухгалтерского учета</w:t>
      </w:r>
    </w:p>
    <w:p w14:paraId="051CADE4" w14:textId="77777777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Наименование ИС (полное/краткое): Система бухгалтерского учета / Бухгалтерия</w:t>
      </w:r>
    </w:p>
    <w:p w14:paraId="3847B19C" w14:textId="77777777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Назначение и цели создания ИС: Автоматизация процессов бухгалтерского учета, формирование бухгалтерской и налоговой отчетности, управление финансами организации. Обеспечение соответствия требованиям законодательства о бухгалтерском учете и налогообложении.</w:t>
      </w:r>
    </w:p>
    <w:p w14:paraId="317586D6" w14:textId="77777777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Перечень основных задач, решаемых с помощью ИС:</w:t>
      </w:r>
    </w:p>
    <w:p w14:paraId="04C29F6E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lastRenderedPageBreak/>
        <w:t>Ведение бухгалтерского учета (учет основных средств, материалов, денежных средств, расчетов с контрагентами и т.д.).</w:t>
      </w:r>
    </w:p>
    <w:p w14:paraId="396AF0B7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Расчет заработной платы сотрудников.</w:t>
      </w:r>
    </w:p>
    <w:p w14:paraId="56A16755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Формирование бухгалтерской и налоговой отчетности.</w:t>
      </w:r>
    </w:p>
    <w:p w14:paraId="09061354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Учет доходов и расходов организации.</w:t>
      </w:r>
    </w:p>
    <w:p w14:paraId="49204320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Управление денежными потоками.</w:t>
      </w:r>
    </w:p>
    <w:p w14:paraId="75BBF2A5" w14:textId="77777777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Нормативно-правовая база функционирования ИС:</w:t>
      </w:r>
    </w:p>
    <w:p w14:paraId="4658A3D8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Федеральный закон от 06.12.2011 № 402-ФЗ «О бухгалтерском учете».</w:t>
      </w:r>
    </w:p>
    <w:p w14:paraId="519271B4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Налоговый кодекс Российской Федерации.</w:t>
      </w:r>
    </w:p>
    <w:p w14:paraId="7A20F73B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Федеральный закон от 27.07.2006 № 152-ФЗ «О персональных данных» (в части обработки ПДн сотрудников).</w:t>
      </w:r>
    </w:p>
    <w:p w14:paraId="5DB98167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Внутренние регламенты больницы (Положение об учетной политике, Регламент доступа к информационным ресурсам, Инструкции пользователей).</w:t>
      </w:r>
    </w:p>
    <w:p w14:paraId="30A626B5" w14:textId="2B4C0BB1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</w:p>
    <w:p w14:paraId="7127C2DF" w14:textId="4CF824C9" w:rsidR="005156F3" w:rsidRPr="00526C8F" w:rsidRDefault="007624AB" w:rsidP="0013092A">
      <w:pPr>
        <w:spacing w:line="276" w:lineRule="auto"/>
        <w:ind w:left="360"/>
        <w:rPr>
          <w:sz w:val="32"/>
          <w:szCs w:val="32"/>
        </w:rPr>
      </w:pPr>
      <w:r>
        <w:rPr>
          <w:sz w:val="32"/>
          <w:szCs w:val="32"/>
        </w:rPr>
        <w:t>-</w:t>
      </w:r>
      <w:r w:rsidR="005156F3" w:rsidRPr="00526C8F">
        <w:rPr>
          <w:sz w:val="32"/>
          <w:szCs w:val="32"/>
        </w:rPr>
        <w:t xml:space="preserve"> Система видеонаблюдения</w:t>
      </w:r>
    </w:p>
    <w:p w14:paraId="1D6BCC0A" w14:textId="77777777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Наименование ИС (полное/краткое): Система видеонаблюдения / СВН</w:t>
      </w:r>
    </w:p>
    <w:p w14:paraId="4B7F6C2E" w14:textId="77777777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Назначение и цели создания ИС: Обеспечение безопасности на территории больницы, контроль за соблюдением общественного порядка, предотвращение противоправных действий, расследование инцидентов.</w:t>
      </w:r>
    </w:p>
    <w:p w14:paraId="726604AA" w14:textId="77777777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Перечень основных задач, решаемых с помощью ИС:</w:t>
      </w:r>
    </w:p>
    <w:p w14:paraId="4ECDD36F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Видеонаблюдение за территорией больницы (входы/выходы, парковка, коридоры, кабинеты врачей и т.д.).</w:t>
      </w:r>
    </w:p>
    <w:p w14:paraId="493535E5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Запись видеоархива.</w:t>
      </w:r>
    </w:p>
    <w:p w14:paraId="1961739A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Просмотр видео в режиме реального времени.</w:t>
      </w:r>
    </w:p>
    <w:p w14:paraId="4A9C9384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Поиск и воспроизведение видеозаписей из архива.</w:t>
      </w:r>
    </w:p>
    <w:p w14:paraId="73D40E1C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lastRenderedPageBreak/>
        <w:t>Оповещение о тревожных событиях (движение в запрещенной зоне, несанкционированный доступ).</w:t>
      </w:r>
    </w:p>
    <w:p w14:paraId="292E3C3D" w14:textId="77777777" w:rsidR="005156F3" w:rsidRPr="00526C8F" w:rsidRDefault="005156F3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Нормативно-правовая база функционирования ИС:</w:t>
      </w:r>
    </w:p>
    <w:p w14:paraId="6DC9B192" w14:textId="77777777" w:rsidR="005156F3" w:rsidRPr="00526C8F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Федеральный закон от 27.07.2006 № 152-ФЗ «О персональных данных» (если ведется запись лиц).</w:t>
      </w:r>
    </w:p>
    <w:p w14:paraId="6DAE1DD4" w14:textId="77777777" w:rsidR="005156F3" w:rsidRDefault="005156F3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Внутренние регламенты больницы (Положение о системе видеонаблюдения, Регламент доступа к архиву видеозаписей, Инструкции пользователей).</w:t>
      </w:r>
    </w:p>
    <w:p w14:paraId="103993DF" w14:textId="77777777" w:rsidR="007624AB" w:rsidRDefault="007624AB" w:rsidP="0013092A">
      <w:pPr>
        <w:spacing w:line="276" w:lineRule="auto"/>
        <w:ind w:left="1800"/>
        <w:rPr>
          <w:sz w:val="32"/>
          <w:szCs w:val="32"/>
        </w:rPr>
      </w:pPr>
    </w:p>
    <w:p w14:paraId="7BAFCDE8" w14:textId="05543024" w:rsidR="00D23811" w:rsidRPr="00526C8F" w:rsidRDefault="007624AB" w:rsidP="00D23811">
      <w:pPr>
        <w:spacing w:line="276" w:lineRule="auto"/>
        <w:rPr>
          <w:sz w:val="32"/>
          <w:szCs w:val="32"/>
        </w:rPr>
      </w:pPr>
      <w:r w:rsidRPr="007624AB">
        <w:rPr>
          <w:sz w:val="32"/>
          <w:szCs w:val="32"/>
        </w:rPr>
        <w:t>- Система складского учета</w:t>
      </w:r>
    </w:p>
    <w:p w14:paraId="227B45CE" w14:textId="3C350C66" w:rsidR="00D23811" w:rsidRPr="00526C8F" w:rsidRDefault="00D23811" w:rsidP="00D23811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 xml:space="preserve">Наименование ИС (полное/краткое): Система </w:t>
      </w:r>
      <w:r w:rsidRPr="007624AB">
        <w:rPr>
          <w:sz w:val="32"/>
          <w:szCs w:val="32"/>
        </w:rPr>
        <w:t>складского учета</w:t>
      </w:r>
    </w:p>
    <w:p w14:paraId="6E31A183" w14:textId="3E675851" w:rsidR="00D23811" w:rsidRPr="00526C8F" w:rsidRDefault="00D23811" w:rsidP="00D23811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 xml:space="preserve">Назначение и цели создания ИС: </w:t>
      </w:r>
      <w:r>
        <w:rPr>
          <w:sz w:val="32"/>
          <w:szCs w:val="32"/>
        </w:rPr>
        <w:t>контроль за количеством медикаментов на складе</w:t>
      </w:r>
    </w:p>
    <w:p w14:paraId="010E08D8" w14:textId="77777777" w:rsidR="00D23811" w:rsidRPr="00526C8F" w:rsidRDefault="00D23811" w:rsidP="00D23811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Перечень основных задач, решаемых с помощью ИС:</w:t>
      </w:r>
    </w:p>
    <w:p w14:paraId="7FCD8014" w14:textId="77777777" w:rsidR="00D23811" w:rsidRPr="00D23811" w:rsidRDefault="00D23811" w:rsidP="00D23811">
      <w:pPr>
        <w:spacing w:line="276" w:lineRule="auto"/>
        <w:ind w:left="1843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</w:t>
      </w:r>
      <w:r w:rsidRPr="00D23811">
        <w:rPr>
          <w:sz w:val="32"/>
          <w:szCs w:val="32"/>
        </w:rPr>
        <w:t>Учет поступления и отпуска товарно-материальных ценностей (ТМЦ).</w:t>
      </w:r>
    </w:p>
    <w:p w14:paraId="09B77116" w14:textId="77777777" w:rsidR="00D23811" w:rsidRPr="00D23811" w:rsidRDefault="00D23811" w:rsidP="00D23811">
      <w:pPr>
        <w:spacing w:line="276" w:lineRule="auto"/>
        <w:ind w:left="1843"/>
        <w:rPr>
          <w:sz w:val="32"/>
          <w:szCs w:val="32"/>
        </w:rPr>
      </w:pPr>
      <w:r w:rsidRPr="00D23811">
        <w:rPr>
          <w:sz w:val="32"/>
          <w:szCs w:val="32"/>
        </w:rPr>
        <w:t>Ведение складской документации (накладные, акты приемки-передачи, требования-накладные).</w:t>
      </w:r>
    </w:p>
    <w:p w14:paraId="5FD701FE" w14:textId="56744E88" w:rsidR="00D23811" w:rsidRPr="00D23811" w:rsidRDefault="00D23811" w:rsidP="00D23811">
      <w:pPr>
        <w:spacing w:line="276" w:lineRule="auto"/>
        <w:ind w:left="1843"/>
        <w:rPr>
          <w:sz w:val="32"/>
          <w:szCs w:val="32"/>
        </w:rPr>
      </w:pPr>
      <w:r w:rsidRPr="00D23811">
        <w:rPr>
          <w:sz w:val="32"/>
          <w:szCs w:val="32"/>
        </w:rPr>
        <w:t>Контроль остатков ТМЦ на складах в режиме реального времени.</w:t>
      </w:r>
    </w:p>
    <w:p w14:paraId="7E76943D" w14:textId="2DBEAEF5" w:rsidR="00D23811" w:rsidRPr="00526C8F" w:rsidRDefault="00D23811" w:rsidP="00D23811">
      <w:pPr>
        <w:spacing w:line="276" w:lineRule="auto"/>
        <w:ind w:left="1800"/>
        <w:rPr>
          <w:sz w:val="32"/>
          <w:szCs w:val="32"/>
        </w:rPr>
      </w:pPr>
    </w:p>
    <w:p w14:paraId="2621DEB3" w14:textId="77777777" w:rsidR="00D23811" w:rsidRPr="00526C8F" w:rsidRDefault="00D23811" w:rsidP="00D23811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Нормативно-правовая база функционирования ИС:</w:t>
      </w:r>
    </w:p>
    <w:p w14:paraId="1670E0B7" w14:textId="77777777" w:rsidR="00E744F7" w:rsidRPr="00E744F7" w:rsidRDefault="00E744F7" w:rsidP="00E744F7">
      <w:pPr>
        <w:spacing w:line="276" w:lineRule="auto"/>
        <w:ind w:left="1843"/>
        <w:rPr>
          <w:sz w:val="32"/>
          <w:szCs w:val="32"/>
        </w:rPr>
      </w:pPr>
      <w:r w:rsidRPr="00E744F7">
        <w:rPr>
          <w:sz w:val="32"/>
          <w:szCs w:val="32"/>
        </w:rPr>
        <w:t>Федеральный закон от 06.12.2011 № 402-ФЗ «О бухгалтерском учете».</w:t>
      </w:r>
    </w:p>
    <w:p w14:paraId="03698D4C" w14:textId="77777777" w:rsidR="00E744F7" w:rsidRPr="00E744F7" w:rsidRDefault="00E744F7" w:rsidP="00E744F7">
      <w:pPr>
        <w:spacing w:line="276" w:lineRule="auto"/>
        <w:ind w:left="1843"/>
        <w:rPr>
          <w:sz w:val="32"/>
          <w:szCs w:val="32"/>
        </w:rPr>
      </w:pPr>
      <w:r w:rsidRPr="00E744F7">
        <w:rPr>
          <w:sz w:val="32"/>
          <w:szCs w:val="32"/>
        </w:rPr>
        <w:t>Федеральный закон от 27.07.2006 № 152-ФЗ «О персональных данных» (если в системе хранятся персональные данные сотрудников, например, о тех, кто принимает на склад и выдает материалы).</w:t>
      </w:r>
    </w:p>
    <w:p w14:paraId="035E54A9" w14:textId="77777777" w:rsidR="00E744F7" w:rsidRPr="00E744F7" w:rsidRDefault="00E744F7" w:rsidP="00E744F7">
      <w:pPr>
        <w:spacing w:line="276" w:lineRule="auto"/>
        <w:ind w:left="1843"/>
        <w:rPr>
          <w:sz w:val="32"/>
          <w:szCs w:val="32"/>
        </w:rPr>
      </w:pPr>
      <w:r w:rsidRPr="00E744F7">
        <w:rPr>
          <w:sz w:val="32"/>
          <w:szCs w:val="32"/>
        </w:rPr>
        <w:t xml:space="preserve">Приказы Минздрава РФ, регламентирующие ведение складского </w:t>
      </w:r>
      <w:r w:rsidRPr="00E744F7">
        <w:rPr>
          <w:sz w:val="32"/>
          <w:szCs w:val="32"/>
        </w:rPr>
        <w:lastRenderedPageBreak/>
        <w:t>учета в медицинских организациях (актуальные на момент использования).</w:t>
      </w:r>
    </w:p>
    <w:p w14:paraId="64E02911" w14:textId="069462B2" w:rsidR="00E744F7" w:rsidRDefault="00E744F7" w:rsidP="00E744F7">
      <w:pPr>
        <w:spacing w:line="276" w:lineRule="auto"/>
        <w:ind w:left="1843"/>
        <w:rPr>
          <w:sz w:val="32"/>
          <w:szCs w:val="32"/>
        </w:rPr>
      </w:pPr>
      <w:r w:rsidRPr="00E744F7">
        <w:rPr>
          <w:sz w:val="32"/>
          <w:szCs w:val="32"/>
        </w:rPr>
        <w:t>Внутренние регламенты больницы (Положение о складском учете, Инструкции по ведению складского учета, Правила проведения инвентаризации).</w:t>
      </w:r>
    </w:p>
    <w:p w14:paraId="6B175820" w14:textId="77777777" w:rsidR="00E744F7" w:rsidRDefault="00E744F7" w:rsidP="00E744F7">
      <w:pPr>
        <w:spacing w:line="276" w:lineRule="auto"/>
        <w:ind w:left="1843"/>
        <w:rPr>
          <w:sz w:val="32"/>
          <w:szCs w:val="32"/>
        </w:rPr>
      </w:pPr>
    </w:p>
    <w:p w14:paraId="6E01E40E" w14:textId="3E63A1E9" w:rsidR="00E744F7" w:rsidRDefault="00E744F7" w:rsidP="00E744F7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- Система управления кадрами (ИС «кадры»)</w:t>
      </w:r>
    </w:p>
    <w:p w14:paraId="57702F27" w14:textId="1E4F1E04" w:rsidR="00E744F7" w:rsidRPr="00E744F7" w:rsidRDefault="00E744F7" w:rsidP="00E744F7">
      <w:pPr>
        <w:spacing w:line="276" w:lineRule="auto"/>
        <w:ind w:left="360"/>
        <w:rPr>
          <w:sz w:val="32"/>
          <w:szCs w:val="32"/>
        </w:rPr>
      </w:pPr>
      <w:r w:rsidRPr="00E744F7">
        <w:rPr>
          <w:sz w:val="32"/>
          <w:szCs w:val="32"/>
        </w:rPr>
        <w:t xml:space="preserve">Наименование ИС (полное/краткое): Система управления кадрами </w:t>
      </w:r>
    </w:p>
    <w:p w14:paraId="05CDBCEB" w14:textId="7FD982E5" w:rsidR="00E744F7" w:rsidRPr="00E744F7" w:rsidRDefault="00E744F7" w:rsidP="00E744F7">
      <w:pPr>
        <w:spacing w:line="276" w:lineRule="auto"/>
        <w:ind w:left="993" w:hanging="633"/>
        <w:rPr>
          <w:sz w:val="32"/>
          <w:szCs w:val="32"/>
        </w:rPr>
      </w:pPr>
      <w:r w:rsidRPr="00E744F7">
        <w:rPr>
          <w:sz w:val="32"/>
          <w:szCs w:val="32"/>
        </w:rPr>
        <w:t xml:space="preserve">Назначение и цели создания ИС: Автоматизация процессов управления персоналом больницы, включая учет кадрового состава, начисление заработной платы, ведение личных дел сотрудников, планирование отпусков и обучения. </w:t>
      </w:r>
      <w:r>
        <w:rPr>
          <w:sz w:val="32"/>
          <w:szCs w:val="32"/>
        </w:rPr>
        <w:t xml:space="preserve"> </w:t>
      </w:r>
    </w:p>
    <w:p w14:paraId="40D53D5E" w14:textId="77777777" w:rsidR="00E744F7" w:rsidRPr="00E744F7" w:rsidRDefault="00E744F7" w:rsidP="00E744F7">
      <w:pPr>
        <w:spacing w:line="276" w:lineRule="auto"/>
        <w:ind w:left="360"/>
        <w:rPr>
          <w:sz w:val="32"/>
          <w:szCs w:val="32"/>
        </w:rPr>
      </w:pPr>
      <w:r w:rsidRPr="00E744F7">
        <w:rPr>
          <w:sz w:val="32"/>
          <w:szCs w:val="32"/>
        </w:rPr>
        <w:t>Перечень основных задач, решаемых с помощью ИС:</w:t>
      </w:r>
    </w:p>
    <w:p w14:paraId="4FA00940" w14:textId="77777777" w:rsidR="00E744F7" w:rsidRPr="00E744F7" w:rsidRDefault="00E744F7" w:rsidP="00E744F7">
      <w:pPr>
        <w:spacing w:line="276" w:lineRule="auto"/>
        <w:ind w:left="1080"/>
        <w:rPr>
          <w:sz w:val="32"/>
          <w:szCs w:val="32"/>
        </w:rPr>
      </w:pPr>
      <w:r w:rsidRPr="00E744F7">
        <w:rPr>
          <w:sz w:val="32"/>
          <w:szCs w:val="32"/>
        </w:rPr>
        <w:lastRenderedPageBreak/>
        <w:t>Учет личных данных сотрудников (ФИО, дата рождения, паспортные данные, образование, стаж работы).</w:t>
      </w:r>
    </w:p>
    <w:p w14:paraId="498FCEBD" w14:textId="77777777" w:rsidR="00E744F7" w:rsidRPr="00E744F7" w:rsidRDefault="00E744F7" w:rsidP="00E744F7">
      <w:pPr>
        <w:spacing w:line="276" w:lineRule="auto"/>
        <w:ind w:left="1080"/>
        <w:rPr>
          <w:sz w:val="32"/>
          <w:szCs w:val="32"/>
        </w:rPr>
      </w:pPr>
      <w:r w:rsidRPr="00E744F7">
        <w:rPr>
          <w:sz w:val="32"/>
          <w:szCs w:val="32"/>
        </w:rPr>
        <w:t>Ведение трудовых книжек и личных дел.</w:t>
      </w:r>
    </w:p>
    <w:p w14:paraId="2CFB177B" w14:textId="77777777" w:rsidR="00E744F7" w:rsidRPr="00E744F7" w:rsidRDefault="00E744F7" w:rsidP="00E744F7">
      <w:pPr>
        <w:spacing w:line="276" w:lineRule="auto"/>
        <w:ind w:left="1080"/>
        <w:rPr>
          <w:sz w:val="32"/>
          <w:szCs w:val="32"/>
        </w:rPr>
      </w:pPr>
      <w:r w:rsidRPr="00E744F7">
        <w:rPr>
          <w:sz w:val="32"/>
          <w:szCs w:val="32"/>
        </w:rPr>
        <w:t>Учет рабочего времени и табелей учета рабочего времени.</w:t>
      </w:r>
    </w:p>
    <w:p w14:paraId="6D9351DD" w14:textId="7E65028B" w:rsidR="00E744F7" w:rsidRPr="00E744F7" w:rsidRDefault="00E744F7" w:rsidP="00E744F7">
      <w:pPr>
        <w:spacing w:line="276" w:lineRule="auto"/>
        <w:ind w:left="1080"/>
        <w:rPr>
          <w:sz w:val="32"/>
          <w:szCs w:val="32"/>
        </w:rPr>
      </w:pPr>
      <w:r w:rsidRPr="00E744F7">
        <w:rPr>
          <w:sz w:val="32"/>
          <w:szCs w:val="32"/>
        </w:rPr>
        <w:t>Начисление заработной платы, отпускных, больничных и других выплат.</w:t>
      </w:r>
    </w:p>
    <w:p w14:paraId="47B86E44" w14:textId="77777777" w:rsidR="00E744F7" w:rsidRPr="00E744F7" w:rsidRDefault="00E744F7" w:rsidP="00E744F7">
      <w:pPr>
        <w:spacing w:line="276" w:lineRule="auto"/>
        <w:ind w:left="360"/>
        <w:rPr>
          <w:sz w:val="32"/>
          <w:szCs w:val="32"/>
        </w:rPr>
      </w:pPr>
      <w:r w:rsidRPr="00E744F7">
        <w:rPr>
          <w:sz w:val="32"/>
          <w:szCs w:val="32"/>
        </w:rPr>
        <w:t>Нормативно-правовая база функционирования ИС:</w:t>
      </w:r>
    </w:p>
    <w:p w14:paraId="096AFE99" w14:textId="77777777" w:rsidR="00E744F7" w:rsidRPr="00E744F7" w:rsidRDefault="00E744F7" w:rsidP="00E744F7">
      <w:pPr>
        <w:spacing w:line="276" w:lineRule="auto"/>
        <w:ind w:left="1080"/>
        <w:rPr>
          <w:sz w:val="32"/>
          <w:szCs w:val="32"/>
        </w:rPr>
      </w:pPr>
      <w:r w:rsidRPr="00E744F7">
        <w:rPr>
          <w:sz w:val="32"/>
          <w:szCs w:val="32"/>
        </w:rPr>
        <w:t>Трудовой кодекс Российской Федерации.</w:t>
      </w:r>
    </w:p>
    <w:p w14:paraId="68B5E987" w14:textId="77777777" w:rsidR="00E744F7" w:rsidRPr="00E744F7" w:rsidRDefault="00E744F7" w:rsidP="00E744F7">
      <w:pPr>
        <w:spacing w:line="276" w:lineRule="auto"/>
        <w:ind w:left="1080"/>
        <w:rPr>
          <w:sz w:val="32"/>
          <w:szCs w:val="32"/>
        </w:rPr>
      </w:pPr>
      <w:r w:rsidRPr="00E744F7">
        <w:rPr>
          <w:sz w:val="32"/>
          <w:szCs w:val="32"/>
        </w:rPr>
        <w:t>Федеральный закон от 27.07.2006 № 152-ФЗ «О персональных данных».</w:t>
      </w:r>
    </w:p>
    <w:p w14:paraId="25CCD7DB" w14:textId="77777777" w:rsidR="00E744F7" w:rsidRPr="00E744F7" w:rsidRDefault="00E744F7" w:rsidP="00E744F7">
      <w:pPr>
        <w:spacing w:line="276" w:lineRule="auto"/>
        <w:ind w:left="1080"/>
        <w:rPr>
          <w:sz w:val="32"/>
          <w:szCs w:val="32"/>
        </w:rPr>
      </w:pPr>
      <w:r w:rsidRPr="00E744F7">
        <w:rPr>
          <w:sz w:val="32"/>
          <w:szCs w:val="32"/>
        </w:rPr>
        <w:t>Приказы Минтруда России, регламентирующие ведение кадрового делопроизводства.</w:t>
      </w:r>
    </w:p>
    <w:p w14:paraId="3E81B10B" w14:textId="77777777" w:rsidR="00E744F7" w:rsidRPr="00E744F7" w:rsidRDefault="00E744F7" w:rsidP="00E744F7">
      <w:pPr>
        <w:spacing w:line="276" w:lineRule="auto"/>
        <w:ind w:left="1080"/>
        <w:rPr>
          <w:sz w:val="32"/>
          <w:szCs w:val="32"/>
        </w:rPr>
      </w:pPr>
      <w:r w:rsidRPr="00E744F7">
        <w:rPr>
          <w:sz w:val="32"/>
          <w:szCs w:val="32"/>
        </w:rPr>
        <w:t>Приказы Минздрава России, регламентирующие особенности кадрового учета в медицинских организациях.</w:t>
      </w:r>
    </w:p>
    <w:p w14:paraId="1071CD96" w14:textId="77777777" w:rsidR="00E744F7" w:rsidRPr="00E744F7" w:rsidRDefault="00E744F7" w:rsidP="00E744F7">
      <w:pPr>
        <w:spacing w:line="276" w:lineRule="auto"/>
        <w:ind w:left="1080"/>
        <w:rPr>
          <w:sz w:val="32"/>
          <w:szCs w:val="32"/>
        </w:rPr>
      </w:pPr>
      <w:r w:rsidRPr="00E744F7">
        <w:rPr>
          <w:sz w:val="32"/>
          <w:szCs w:val="32"/>
        </w:rPr>
        <w:t>Учетная политика организации по ведению бухгалтерского учета.</w:t>
      </w:r>
    </w:p>
    <w:p w14:paraId="78E8BE1E" w14:textId="77777777" w:rsidR="00E744F7" w:rsidRPr="00E744F7" w:rsidRDefault="00E744F7" w:rsidP="00E744F7">
      <w:pPr>
        <w:spacing w:line="276" w:lineRule="auto"/>
        <w:ind w:left="1080"/>
        <w:rPr>
          <w:sz w:val="32"/>
          <w:szCs w:val="32"/>
        </w:rPr>
      </w:pPr>
      <w:r w:rsidRPr="00E744F7">
        <w:rPr>
          <w:sz w:val="32"/>
          <w:szCs w:val="32"/>
        </w:rPr>
        <w:lastRenderedPageBreak/>
        <w:t>Внутренние регламенты больницы (Положение о системе управления кадрами, Инструкции по ведению кадрового учета, Правила обработки персональных данных).</w:t>
      </w:r>
    </w:p>
    <w:p w14:paraId="3D2092C7" w14:textId="77777777" w:rsidR="00E744F7" w:rsidRDefault="00E744F7" w:rsidP="00E744F7">
      <w:pPr>
        <w:spacing w:line="276" w:lineRule="auto"/>
        <w:rPr>
          <w:sz w:val="32"/>
          <w:szCs w:val="32"/>
        </w:rPr>
      </w:pPr>
    </w:p>
    <w:p w14:paraId="4BBB4E84" w14:textId="4E16DC0F" w:rsidR="005156F3" w:rsidRPr="00526C8F" w:rsidRDefault="005156F3" w:rsidP="00E744F7">
      <w:pPr>
        <w:spacing w:line="276" w:lineRule="auto"/>
        <w:rPr>
          <w:sz w:val="32"/>
          <w:szCs w:val="32"/>
        </w:rPr>
      </w:pPr>
    </w:p>
    <w:p w14:paraId="258B25F9" w14:textId="77777777" w:rsidR="007624AB" w:rsidRDefault="0009619A" w:rsidP="0013092A">
      <w:pPr>
        <w:spacing w:line="276" w:lineRule="auto"/>
        <w:ind w:left="360"/>
        <w:rPr>
          <w:b/>
          <w:bCs/>
          <w:sz w:val="32"/>
          <w:szCs w:val="32"/>
        </w:rPr>
      </w:pPr>
      <w:r w:rsidRPr="007624AB">
        <w:rPr>
          <w:b/>
          <w:bCs/>
          <w:sz w:val="32"/>
          <w:szCs w:val="32"/>
        </w:rPr>
        <w:t>2.2. Защищаемые ресурсы</w:t>
      </w:r>
    </w:p>
    <w:p w14:paraId="689A5E87" w14:textId="1C03A7E9" w:rsidR="007624AB" w:rsidRPr="007624AB" w:rsidRDefault="007624AB" w:rsidP="007624AB">
      <w:pPr>
        <w:spacing w:line="276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09619A" w:rsidRPr="007624AB">
        <w:rPr>
          <w:sz w:val="32"/>
          <w:szCs w:val="32"/>
        </w:rPr>
        <w:t>МИС</w:t>
      </w:r>
    </w:p>
    <w:p w14:paraId="5C07E0A1" w14:textId="044BBCE5" w:rsidR="0009619A" w:rsidRPr="00526C8F" w:rsidRDefault="0009619A" w:rsidP="007624AB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 xml:space="preserve"> Перечень защищаемой информации:</w:t>
      </w:r>
    </w:p>
    <w:p w14:paraId="35415E86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Персональные данные пациентов (ФИО, дата рождения, пол, адрес, телефон, паспортные данные, СНИЛС, полис ОМС).</w:t>
      </w:r>
    </w:p>
    <w:p w14:paraId="27D412F2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Медицинская информация о пациентах (анамнез, диагнозы, результаты анализов, назначения, история болезни, данные об аллергиях и прививках).</w:t>
      </w:r>
    </w:p>
    <w:p w14:paraId="0DE7A6B5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Информация об оказанных медицинских услугах (дата, вид услуги, стоимость, информация о враче).</w:t>
      </w:r>
    </w:p>
    <w:p w14:paraId="0AF32A99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lastRenderedPageBreak/>
        <w:t>Учетные данные пользователей ИС (логины и пароли врачей, медсестер, администраторов).</w:t>
      </w:r>
    </w:p>
    <w:p w14:paraId="2DB5F5F1" w14:textId="5EE84188" w:rsidR="0009619A" w:rsidRPr="00526C8F" w:rsidRDefault="0009619A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 xml:space="preserve"> Описание технических средств:</w:t>
      </w:r>
    </w:p>
    <w:p w14:paraId="38A8E788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Сервер базы данных (</w:t>
      </w:r>
      <w:r w:rsidRPr="00526C8F">
        <w:rPr>
          <w:sz w:val="32"/>
          <w:szCs w:val="32"/>
          <w:lang w:val="en-US"/>
        </w:rPr>
        <w:t>Dell</w:t>
      </w:r>
      <w:r w:rsidRPr="00526C8F">
        <w:rPr>
          <w:sz w:val="32"/>
          <w:szCs w:val="32"/>
        </w:rPr>
        <w:t xml:space="preserve"> </w:t>
      </w:r>
      <w:r w:rsidRPr="00526C8F">
        <w:rPr>
          <w:sz w:val="32"/>
          <w:szCs w:val="32"/>
          <w:lang w:val="en-US"/>
        </w:rPr>
        <w:t>PowerEdge</w:t>
      </w:r>
      <w:r w:rsidRPr="00526C8F">
        <w:rPr>
          <w:sz w:val="32"/>
          <w:szCs w:val="32"/>
        </w:rPr>
        <w:t xml:space="preserve"> </w:t>
      </w:r>
      <w:r w:rsidRPr="00526C8F">
        <w:rPr>
          <w:sz w:val="32"/>
          <w:szCs w:val="32"/>
          <w:lang w:val="en-US"/>
        </w:rPr>
        <w:t>R</w:t>
      </w:r>
      <w:r w:rsidRPr="00526C8F">
        <w:rPr>
          <w:sz w:val="32"/>
          <w:szCs w:val="32"/>
        </w:rPr>
        <w:t>740</w:t>
      </w:r>
      <w:r w:rsidRPr="00526C8F">
        <w:rPr>
          <w:sz w:val="32"/>
          <w:szCs w:val="32"/>
          <w:lang w:val="en-US"/>
        </w:rPr>
        <w:t>xd</w:t>
      </w:r>
      <w:r w:rsidRPr="00526C8F">
        <w:rPr>
          <w:sz w:val="32"/>
          <w:szCs w:val="32"/>
        </w:rPr>
        <w:t xml:space="preserve">, </w:t>
      </w:r>
      <w:r w:rsidRPr="00526C8F">
        <w:rPr>
          <w:sz w:val="32"/>
          <w:szCs w:val="32"/>
          <w:lang w:val="en-US"/>
        </w:rPr>
        <w:t>Windows</w:t>
      </w:r>
      <w:r w:rsidRPr="00526C8F">
        <w:rPr>
          <w:sz w:val="32"/>
          <w:szCs w:val="32"/>
        </w:rPr>
        <w:t xml:space="preserve"> </w:t>
      </w:r>
      <w:r w:rsidRPr="00526C8F">
        <w:rPr>
          <w:sz w:val="32"/>
          <w:szCs w:val="32"/>
          <w:lang w:val="en-US"/>
        </w:rPr>
        <w:t>Server</w:t>
      </w:r>
      <w:r w:rsidRPr="00526C8F">
        <w:rPr>
          <w:sz w:val="32"/>
          <w:szCs w:val="32"/>
        </w:rPr>
        <w:t xml:space="preserve"> 2019, </w:t>
      </w:r>
      <w:r w:rsidRPr="00526C8F">
        <w:rPr>
          <w:sz w:val="32"/>
          <w:szCs w:val="32"/>
          <w:lang w:val="en-US"/>
        </w:rPr>
        <w:t>MS</w:t>
      </w:r>
      <w:r w:rsidRPr="00526C8F">
        <w:rPr>
          <w:sz w:val="32"/>
          <w:szCs w:val="32"/>
        </w:rPr>
        <w:t xml:space="preserve"> </w:t>
      </w:r>
      <w:r w:rsidRPr="00526C8F">
        <w:rPr>
          <w:sz w:val="32"/>
          <w:szCs w:val="32"/>
          <w:lang w:val="en-US"/>
        </w:rPr>
        <w:t>SQL</w:t>
      </w:r>
      <w:r w:rsidRPr="00526C8F">
        <w:rPr>
          <w:sz w:val="32"/>
          <w:szCs w:val="32"/>
        </w:rPr>
        <w:t xml:space="preserve"> </w:t>
      </w:r>
      <w:r w:rsidRPr="00526C8F">
        <w:rPr>
          <w:sz w:val="32"/>
          <w:szCs w:val="32"/>
          <w:lang w:val="en-US"/>
        </w:rPr>
        <w:t>Server</w:t>
      </w:r>
      <w:r w:rsidRPr="00526C8F">
        <w:rPr>
          <w:sz w:val="32"/>
          <w:szCs w:val="32"/>
        </w:rPr>
        <w:t xml:space="preserve"> 2017).</w:t>
      </w:r>
    </w:p>
    <w:p w14:paraId="42C72319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  <w:lang w:val="en-US"/>
        </w:rPr>
      </w:pPr>
      <w:r w:rsidRPr="00526C8F">
        <w:rPr>
          <w:sz w:val="32"/>
          <w:szCs w:val="32"/>
        </w:rPr>
        <w:t>Сервер</w:t>
      </w:r>
      <w:r w:rsidRPr="00526C8F">
        <w:rPr>
          <w:sz w:val="32"/>
          <w:szCs w:val="32"/>
          <w:lang w:val="en-US"/>
        </w:rPr>
        <w:t xml:space="preserve"> </w:t>
      </w:r>
      <w:r w:rsidRPr="00526C8F">
        <w:rPr>
          <w:sz w:val="32"/>
          <w:szCs w:val="32"/>
        </w:rPr>
        <w:t>приложений</w:t>
      </w:r>
      <w:r w:rsidRPr="00526C8F">
        <w:rPr>
          <w:sz w:val="32"/>
          <w:szCs w:val="32"/>
          <w:lang w:val="en-US"/>
        </w:rPr>
        <w:t xml:space="preserve"> (Dell PowerEdge R740xd, Windows Server 2019, IIS).</w:t>
      </w:r>
    </w:p>
    <w:p w14:paraId="6C9A55FD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Рабочие станции врачей (HP ProDesk 400 G6, Windows 10 Pro).</w:t>
      </w:r>
    </w:p>
    <w:p w14:paraId="77E1B7EE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Рабочие станции медсестер (HP ProDesk 400 G6, Windows 10 Pro).</w:t>
      </w:r>
    </w:p>
    <w:p w14:paraId="295A0A64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Сетевое оборудование (Cisco Catalyst 2960-X).</w:t>
      </w:r>
    </w:p>
    <w:p w14:paraId="7E4D6B93" w14:textId="04D98126" w:rsidR="0009619A" w:rsidRPr="00526C8F" w:rsidRDefault="0009619A" w:rsidP="00526C8F">
      <w:pPr>
        <w:spacing w:line="276" w:lineRule="auto"/>
        <w:ind w:firstLine="709"/>
        <w:rPr>
          <w:sz w:val="32"/>
          <w:szCs w:val="32"/>
        </w:rPr>
      </w:pPr>
      <w:r w:rsidRPr="00526C8F">
        <w:rPr>
          <w:sz w:val="32"/>
          <w:szCs w:val="32"/>
        </w:rPr>
        <w:t>. Описание программного обеспечения:</w:t>
      </w:r>
    </w:p>
    <w:p w14:paraId="7B24F104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 xml:space="preserve">Операционная система </w:t>
      </w:r>
      <w:r w:rsidRPr="00526C8F">
        <w:rPr>
          <w:sz w:val="32"/>
          <w:szCs w:val="32"/>
          <w:lang w:val="en-US"/>
        </w:rPr>
        <w:t>Windows</w:t>
      </w:r>
      <w:r w:rsidRPr="00526C8F">
        <w:rPr>
          <w:sz w:val="32"/>
          <w:szCs w:val="32"/>
        </w:rPr>
        <w:t xml:space="preserve"> </w:t>
      </w:r>
      <w:r w:rsidRPr="00526C8F">
        <w:rPr>
          <w:sz w:val="32"/>
          <w:szCs w:val="32"/>
          <w:lang w:val="en-US"/>
        </w:rPr>
        <w:t>Server</w:t>
      </w:r>
      <w:r w:rsidRPr="00526C8F">
        <w:rPr>
          <w:sz w:val="32"/>
          <w:szCs w:val="32"/>
        </w:rPr>
        <w:t xml:space="preserve"> 2019 </w:t>
      </w:r>
      <w:r w:rsidRPr="00526C8F">
        <w:rPr>
          <w:sz w:val="32"/>
          <w:szCs w:val="32"/>
          <w:lang w:val="en-US"/>
        </w:rPr>
        <w:t>Standard</w:t>
      </w:r>
      <w:r w:rsidRPr="00526C8F">
        <w:rPr>
          <w:sz w:val="32"/>
          <w:szCs w:val="32"/>
        </w:rPr>
        <w:t>.</w:t>
      </w:r>
    </w:p>
    <w:p w14:paraId="533F2827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 xml:space="preserve">СУБД </w:t>
      </w:r>
      <w:r w:rsidRPr="00526C8F">
        <w:rPr>
          <w:sz w:val="32"/>
          <w:szCs w:val="32"/>
          <w:lang w:val="en-US"/>
        </w:rPr>
        <w:t>Microsoft</w:t>
      </w:r>
      <w:r w:rsidRPr="00526C8F">
        <w:rPr>
          <w:sz w:val="32"/>
          <w:szCs w:val="32"/>
        </w:rPr>
        <w:t xml:space="preserve"> </w:t>
      </w:r>
      <w:r w:rsidRPr="00526C8F">
        <w:rPr>
          <w:sz w:val="32"/>
          <w:szCs w:val="32"/>
          <w:lang w:val="en-US"/>
        </w:rPr>
        <w:t>SQL</w:t>
      </w:r>
      <w:r w:rsidRPr="00526C8F">
        <w:rPr>
          <w:sz w:val="32"/>
          <w:szCs w:val="32"/>
        </w:rPr>
        <w:t xml:space="preserve"> </w:t>
      </w:r>
      <w:r w:rsidRPr="00526C8F">
        <w:rPr>
          <w:sz w:val="32"/>
          <w:szCs w:val="32"/>
          <w:lang w:val="en-US"/>
        </w:rPr>
        <w:t>Server</w:t>
      </w:r>
      <w:r w:rsidRPr="00526C8F">
        <w:rPr>
          <w:sz w:val="32"/>
          <w:szCs w:val="32"/>
        </w:rPr>
        <w:t xml:space="preserve"> 2017.</w:t>
      </w:r>
    </w:p>
    <w:p w14:paraId="38F44A31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МИС «QMS Медицина».</w:t>
      </w:r>
    </w:p>
    <w:p w14:paraId="0ECF1478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lastRenderedPageBreak/>
        <w:t>Антивирусное ПО Kaspersky Endpoint Security для бизнеса.</w:t>
      </w:r>
    </w:p>
    <w:p w14:paraId="3950EAD4" w14:textId="54B9C0D0" w:rsidR="0009619A" w:rsidRPr="00526C8F" w:rsidRDefault="0009619A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>Описание средств защиты информации:</w:t>
      </w:r>
    </w:p>
    <w:p w14:paraId="704D996F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Межсетевой экран Cisco ASA 5506-X.</w:t>
      </w:r>
    </w:p>
    <w:p w14:paraId="6C043008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Система обнаружения вторжений Snort.</w:t>
      </w:r>
    </w:p>
    <w:p w14:paraId="77B394B8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Антивирусное ПО Kaspersky Endpoint Security для бизнеса.</w:t>
      </w:r>
    </w:p>
    <w:p w14:paraId="3F5D53C0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Средства аудита и журналирования событий.</w:t>
      </w:r>
    </w:p>
    <w:p w14:paraId="7A62BECB" w14:textId="59F1B3D1" w:rsidR="0009619A" w:rsidRPr="00526C8F" w:rsidRDefault="0009619A" w:rsidP="0013092A">
      <w:pPr>
        <w:spacing w:line="276" w:lineRule="auto"/>
        <w:ind w:left="1080"/>
        <w:rPr>
          <w:sz w:val="32"/>
          <w:szCs w:val="32"/>
        </w:rPr>
      </w:pPr>
      <w:r w:rsidRPr="00526C8F">
        <w:rPr>
          <w:sz w:val="32"/>
          <w:szCs w:val="32"/>
        </w:rPr>
        <w:t xml:space="preserve"> Описание помещений:</w:t>
      </w:r>
    </w:p>
    <w:p w14:paraId="393E6DFA" w14:textId="77777777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Серверная комната (контролируемый доступ, система кондиционирования, система пожаротушения, источник бесперебойного питания).</w:t>
      </w:r>
    </w:p>
    <w:p w14:paraId="2B0DEFF4" w14:textId="25F82519" w:rsidR="0009619A" w:rsidRPr="00526C8F" w:rsidRDefault="0009619A" w:rsidP="0013092A">
      <w:pPr>
        <w:spacing w:line="276" w:lineRule="auto"/>
        <w:ind w:left="1800"/>
        <w:rPr>
          <w:sz w:val="32"/>
          <w:szCs w:val="32"/>
        </w:rPr>
      </w:pPr>
      <w:r w:rsidRPr="00526C8F">
        <w:rPr>
          <w:sz w:val="32"/>
          <w:szCs w:val="32"/>
        </w:rPr>
        <w:t>Кабинеты врачей и медсестер (запираемые двери, ограниченный доступ).</w:t>
      </w:r>
    </w:p>
    <w:p w14:paraId="05DBB817" w14:textId="77777777" w:rsidR="0009619A" w:rsidRPr="00526C8F" w:rsidRDefault="0009619A" w:rsidP="0013092A">
      <w:pPr>
        <w:spacing w:line="276" w:lineRule="auto"/>
        <w:ind w:left="2160"/>
        <w:rPr>
          <w:sz w:val="32"/>
          <w:szCs w:val="32"/>
        </w:rPr>
      </w:pPr>
    </w:p>
    <w:p w14:paraId="744920BB" w14:textId="35DF8321" w:rsidR="00526C8F" w:rsidRPr="00526C8F" w:rsidRDefault="00526C8F" w:rsidP="00526C8F">
      <w:pPr>
        <w:spacing w:line="276" w:lineRule="auto"/>
        <w:rPr>
          <w:b/>
          <w:bCs/>
          <w:sz w:val="32"/>
          <w:szCs w:val="32"/>
        </w:rPr>
      </w:pPr>
      <w:r w:rsidRPr="00526C8F">
        <w:rPr>
          <w:b/>
          <w:bCs/>
          <w:sz w:val="32"/>
          <w:szCs w:val="32"/>
        </w:rPr>
        <w:t xml:space="preserve"> </w:t>
      </w:r>
    </w:p>
    <w:p w14:paraId="7D956A29" w14:textId="04518736" w:rsidR="0009619A" w:rsidRPr="007624AB" w:rsidRDefault="007624AB" w:rsidP="00526C8F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-</w:t>
      </w:r>
      <w:r w:rsidR="0009619A" w:rsidRPr="007624AB">
        <w:rPr>
          <w:sz w:val="32"/>
          <w:szCs w:val="32"/>
        </w:rPr>
        <w:t xml:space="preserve"> Система видеонаблюдени</w:t>
      </w:r>
      <w:r w:rsidRPr="007624AB">
        <w:rPr>
          <w:sz w:val="32"/>
          <w:szCs w:val="32"/>
        </w:rPr>
        <w:t>я</w:t>
      </w:r>
    </w:p>
    <w:p w14:paraId="6816A24D" w14:textId="09B5375F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lastRenderedPageBreak/>
        <w:t xml:space="preserve"> Информация: Видеопоток с камер, архив видеозаписей, метаданные (время, дата, местоположение камеры).</w:t>
      </w:r>
    </w:p>
    <w:p w14:paraId="475D441B" w14:textId="646B7EA0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>Технические средства: IP-камеры (разные модели), видеорегистратор (NVR), коммутаторы, кабели, мониторы.</w:t>
      </w:r>
    </w:p>
    <w:p w14:paraId="600A9B5F" w14:textId="114501A1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>. ПО: Программное обеспечение видеорегистратора, ПО для просмотра и управления системой (VMS).</w:t>
      </w:r>
    </w:p>
    <w:p w14:paraId="11F76401" w14:textId="7E8AB344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 xml:space="preserve"> СЗИ: Пароли доступа к регистратору и ПО, физическая защита оборудования.</w:t>
      </w:r>
    </w:p>
    <w:p w14:paraId="5AC441B2" w14:textId="473DBF75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>. Помещения: Пост охраны, серверная (где расположен регистратор), места установки камер.</w:t>
      </w:r>
    </w:p>
    <w:p w14:paraId="356A34D2" w14:textId="41BE80C3" w:rsidR="0009619A" w:rsidRPr="007624AB" w:rsidRDefault="007624AB" w:rsidP="00526C8F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09619A" w:rsidRPr="007624AB">
        <w:rPr>
          <w:sz w:val="32"/>
          <w:szCs w:val="32"/>
        </w:rPr>
        <w:t>Бухгалтерский учет</w:t>
      </w:r>
    </w:p>
    <w:p w14:paraId="46792857" w14:textId="6BE4E35B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>. Информация: Финансовые данные, банковские выписки, данные о зарплате, договоры, отчетность, ПДн сотрудников и контрагентов.</w:t>
      </w:r>
    </w:p>
    <w:p w14:paraId="310D7975" w14:textId="4F0AE799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>Технические средства: Сервер (физический или виртуальный), компьютеры бухгалтеров, принтеры.</w:t>
      </w:r>
    </w:p>
    <w:p w14:paraId="6CF94DE6" w14:textId="61991FF0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 xml:space="preserve"> ПО: 1С, MS Office (Excel, Word), программы для сдачи отчетности.</w:t>
      </w:r>
    </w:p>
    <w:p w14:paraId="332E6CF0" w14:textId="50FF2910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lastRenderedPageBreak/>
        <w:t>. СЗИ: Пароли доступа к системе, антивирус, средства резервного копирования, СКЗИ (для сдачи отчетности в электронном виде).</w:t>
      </w:r>
    </w:p>
    <w:p w14:paraId="1715FABF" w14:textId="669D3C22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 xml:space="preserve"> Помещения: Бухгалтерия, серверная.</w:t>
      </w:r>
    </w:p>
    <w:p w14:paraId="1EAB5116" w14:textId="77777777" w:rsidR="00535F37" w:rsidRDefault="00535F37" w:rsidP="00535F37">
      <w:pPr>
        <w:spacing w:line="276" w:lineRule="auto"/>
        <w:ind w:left="426"/>
        <w:rPr>
          <w:b/>
          <w:bCs/>
          <w:sz w:val="32"/>
          <w:szCs w:val="32"/>
        </w:rPr>
      </w:pPr>
    </w:p>
    <w:p w14:paraId="1D3EA2C2" w14:textId="08C1B76F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535F37">
        <w:rPr>
          <w:sz w:val="32"/>
          <w:szCs w:val="32"/>
        </w:rPr>
        <w:t>Система складского учёта</w:t>
      </w:r>
    </w:p>
    <w:p w14:paraId="7636AE3C" w14:textId="77777777" w:rsidR="00535F37" w:rsidRPr="00535F37" w:rsidRDefault="00535F37" w:rsidP="00535F37">
      <w:pPr>
        <w:spacing w:line="276" w:lineRule="auto"/>
        <w:ind w:left="720"/>
        <w:rPr>
          <w:sz w:val="32"/>
          <w:szCs w:val="32"/>
        </w:rPr>
      </w:pPr>
      <w:r w:rsidRPr="00535F37">
        <w:rPr>
          <w:sz w:val="32"/>
          <w:szCs w:val="32"/>
        </w:rPr>
        <w:t>Информация о наименованиях, количестве, стоимости медикаментов, расходных материалов и оборудования.</w:t>
      </w:r>
    </w:p>
    <w:p w14:paraId="2AC7350D" w14:textId="77777777" w:rsidR="00535F37" w:rsidRPr="00535F37" w:rsidRDefault="00535F37" w:rsidP="00535F37">
      <w:pPr>
        <w:spacing w:line="276" w:lineRule="auto"/>
        <w:ind w:left="720"/>
        <w:rPr>
          <w:sz w:val="32"/>
          <w:szCs w:val="32"/>
        </w:rPr>
      </w:pPr>
      <w:r w:rsidRPr="00535F37">
        <w:rPr>
          <w:sz w:val="32"/>
          <w:szCs w:val="32"/>
        </w:rPr>
        <w:t>Данные о поставщиках и ценах.</w:t>
      </w:r>
    </w:p>
    <w:p w14:paraId="374B0253" w14:textId="77777777" w:rsidR="00535F37" w:rsidRPr="00535F37" w:rsidRDefault="00535F37" w:rsidP="00535F37">
      <w:pPr>
        <w:spacing w:line="276" w:lineRule="auto"/>
        <w:ind w:left="720"/>
        <w:rPr>
          <w:sz w:val="32"/>
          <w:szCs w:val="32"/>
        </w:rPr>
      </w:pPr>
      <w:r w:rsidRPr="00535F37">
        <w:rPr>
          <w:sz w:val="32"/>
          <w:szCs w:val="32"/>
        </w:rPr>
        <w:t>Данные о приходах и расходах ТМЦ.</w:t>
      </w:r>
    </w:p>
    <w:p w14:paraId="53A4F262" w14:textId="77777777" w:rsidR="00535F37" w:rsidRPr="00535F37" w:rsidRDefault="00535F37" w:rsidP="00535F37">
      <w:pPr>
        <w:spacing w:line="276" w:lineRule="auto"/>
        <w:ind w:left="720"/>
        <w:rPr>
          <w:sz w:val="32"/>
          <w:szCs w:val="32"/>
        </w:rPr>
      </w:pPr>
      <w:r w:rsidRPr="00535F37">
        <w:rPr>
          <w:sz w:val="32"/>
          <w:szCs w:val="32"/>
        </w:rPr>
        <w:t>Данные о сроках годности медикаментов</w:t>
      </w:r>
    </w:p>
    <w:p w14:paraId="2A6433E1" w14:textId="6D6FF5F6" w:rsidR="00535F37" w:rsidRPr="00142C63" w:rsidRDefault="00142C63" w:rsidP="00535F37">
      <w:pPr>
        <w:spacing w:line="276" w:lineRule="auto"/>
        <w:ind w:left="426"/>
        <w:rPr>
          <w:sz w:val="32"/>
          <w:szCs w:val="32"/>
        </w:rPr>
      </w:pPr>
      <w:r w:rsidRPr="00142C63">
        <w:rPr>
          <w:sz w:val="32"/>
          <w:szCs w:val="32"/>
        </w:rPr>
        <w:t>- Система управления кадрами</w:t>
      </w:r>
    </w:p>
    <w:p w14:paraId="4145055A" w14:textId="77777777" w:rsidR="00142C63" w:rsidRPr="00142C63" w:rsidRDefault="00142C63" w:rsidP="00142C63">
      <w:pPr>
        <w:spacing w:line="276" w:lineRule="auto"/>
        <w:ind w:left="720"/>
        <w:rPr>
          <w:sz w:val="32"/>
          <w:szCs w:val="32"/>
        </w:rPr>
      </w:pPr>
      <w:r w:rsidRPr="00142C63">
        <w:rPr>
          <w:sz w:val="32"/>
          <w:szCs w:val="32"/>
        </w:rPr>
        <w:t>Личные данные сотрудников (ФИО, дата рождения, паспортные данные, адреса, контактные данные).</w:t>
      </w:r>
    </w:p>
    <w:p w14:paraId="0FEB19C0" w14:textId="77777777" w:rsidR="00142C63" w:rsidRPr="00142C63" w:rsidRDefault="00142C63" w:rsidP="00142C63">
      <w:pPr>
        <w:spacing w:line="276" w:lineRule="auto"/>
        <w:ind w:left="720"/>
        <w:rPr>
          <w:sz w:val="32"/>
          <w:szCs w:val="32"/>
        </w:rPr>
      </w:pPr>
      <w:r w:rsidRPr="00142C63">
        <w:rPr>
          <w:sz w:val="32"/>
          <w:szCs w:val="32"/>
        </w:rPr>
        <w:t>Данные о трудовой деятельности (должность, стаж, квалификация, образование, информация о прохождении медицинских осмотров и т.д.).</w:t>
      </w:r>
    </w:p>
    <w:p w14:paraId="49479C3D" w14:textId="77777777" w:rsidR="00142C63" w:rsidRPr="00142C63" w:rsidRDefault="00142C63" w:rsidP="00142C63">
      <w:pPr>
        <w:spacing w:line="276" w:lineRule="auto"/>
        <w:ind w:left="720"/>
        <w:rPr>
          <w:sz w:val="32"/>
          <w:szCs w:val="32"/>
        </w:rPr>
      </w:pPr>
      <w:r w:rsidRPr="00142C63">
        <w:rPr>
          <w:sz w:val="32"/>
          <w:szCs w:val="32"/>
        </w:rPr>
        <w:lastRenderedPageBreak/>
        <w:t>Данные о заработной плате (оклад, надбавки, удержания).</w:t>
      </w:r>
    </w:p>
    <w:p w14:paraId="5B41A08F" w14:textId="77777777" w:rsidR="00142C63" w:rsidRPr="00142C63" w:rsidRDefault="00142C63" w:rsidP="00142C63">
      <w:pPr>
        <w:spacing w:line="276" w:lineRule="auto"/>
        <w:ind w:left="720"/>
        <w:rPr>
          <w:sz w:val="32"/>
          <w:szCs w:val="32"/>
        </w:rPr>
      </w:pPr>
      <w:r w:rsidRPr="00142C63">
        <w:rPr>
          <w:sz w:val="32"/>
          <w:szCs w:val="32"/>
        </w:rPr>
        <w:t>Данные о планировании отпусков.</w:t>
      </w:r>
    </w:p>
    <w:p w14:paraId="3E8F2A22" w14:textId="77777777" w:rsidR="00142C63" w:rsidRPr="007624AB" w:rsidRDefault="00142C63" w:rsidP="00535F37">
      <w:pPr>
        <w:spacing w:line="276" w:lineRule="auto"/>
        <w:ind w:left="426"/>
        <w:rPr>
          <w:b/>
          <w:bCs/>
          <w:sz w:val="32"/>
          <w:szCs w:val="32"/>
        </w:rPr>
      </w:pPr>
    </w:p>
    <w:p w14:paraId="0B140963" w14:textId="77777777" w:rsidR="007624AB" w:rsidRPr="007624AB" w:rsidRDefault="00526C8F" w:rsidP="0013092A">
      <w:pPr>
        <w:spacing w:line="276" w:lineRule="auto"/>
        <w:ind w:left="360"/>
        <w:rPr>
          <w:b/>
          <w:bCs/>
          <w:sz w:val="32"/>
          <w:szCs w:val="32"/>
        </w:rPr>
      </w:pPr>
      <w:r w:rsidRPr="007624AB">
        <w:rPr>
          <w:b/>
          <w:bCs/>
          <w:sz w:val="32"/>
          <w:szCs w:val="32"/>
        </w:rPr>
        <w:t xml:space="preserve">2.3 </w:t>
      </w:r>
      <w:r w:rsidR="0009619A" w:rsidRPr="007624AB">
        <w:rPr>
          <w:b/>
          <w:bCs/>
          <w:sz w:val="32"/>
          <w:szCs w:val="32"/>
        </w:rPr>
        <w:t xml:space="preserve">Технология обработки Информации в ИС </w:t>
      </w:r>
    </w:p>
    <w:p w14:paraId="15A6D186" w14:textId="6DB19F72" w:rsidR="007624AB" w:rsidRDefault="007624AB" w:rsidP="007624AB">
      <w:pPr>
        <w:spacing w:line="276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09619A" w:rsidRPr="00526C8F">
        <w:rPr>
          <w:sz w:val="32"/>
          <w:szCs w:val="32"/>
        </w:rPr>
        <w:t>МИС</w:t>
      </w:r>
    </w:p>
    <w:p w14:paraId="3A748662" w14:textId="3BC0CA96" w:rsidR="0009619A" w:rsidRPr="00526C8F" w:rsidRDefault="007624AB" w:rsidP="007624AB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09619A" w:rsidRPr="00526C8F">
        <w:rPr>
          <w:sz w:val="32"/>
          <w:szCs w:val="32"/>
        </w:rPr>
        <w:t xml:space="preserve"> Описание процессов обработки информации:</w:t>
      </w:r>
    </w:p>
    <w:p w14:paraId="235424EF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Сбор информации о пациенте при первичном обращении (заполнение анкеты, сканирование документов).</w:t>
      </w:r>
    </w:p>
    <w:p w14:paraId="6E19BBAA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Регистрация данных в МИС (ввод данных в электронную медицинскую карту).</w:t>
      </w:r>
    </w:p>
    <w:p w14:paraId="6C41569A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Хранение данных в СУБД Microsoft SQL Server 2017.</w:t>
      </w:r>
    </w:p>
    <w:p w14:paraId="21A436E0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Передача данных в страховую компанию (с согласия пациента, в зашифрованном виде).</w:t>
      </w:r>
    </w:p>
    <w:p w14:paraId="33D9FCA1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Использование данных для оказания медицинской помощи (диагностика, назначение лечения, проведение операций).</w:t>
      </w:r>
    </w:p>
    <w:p w14:paraId="4CBD6A61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lastRenderedPageBreak/>
        <w:t>Уничтожение данных по истечении срока хранения (в соответствии с внутренними регламентами и законодательством).</w:t>
      </w:r>
    </w:p>
    <w:p w14:paraId="19A6E66E" w14:textId="03FBAA9D" w:rsidR="0009619A" w:rsidRPr="00526C8F" w:rsidRDefault="0009619A" w:rsidP="00535F37">
      <w:pPr>
        <w:spacing w:line="276" w:lineRule="auto"/>
        <w:rPr>
          <w:sz w:val="32"/>
          <w:szCs w:val="32"/>
        </w:rPr>
      </w:pPr>
      <w:r w:rsidRPr="00526C8F">
        <w:rPr>
          <w:sz w:val="32"/>
          <w:szCs w:val="32"/>
        </w:rPr>
        <w:t xml:space="preserve"> Описание используемых информационных технологий:</w:t>
      </w:r>
    </w:p>
    <w:p w14:paraId="32E2BF9C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Клиент-серверная архитектура.</w:t>
      </w:r>
    </w:p>
    <w:p w14:paraId="3FDD9F9C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Веб-интерфейс для доступа к МИС.</w:t>
      </w:r>
    </w:p>
    <w:p w14:paraId="3440F8A4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База данных SQL Server.</w:t>
      </w:r>
    </w:p>
    <w:p w14:paraId="3B8F84AB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Протокол HL7 для обмена медицинской информацией с другими системами (например, с системой лабораторной диагностики).</w:t>
      </w:r>
    </w:p>
    <w:p w14:paraId="0BE16CD7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Использование электронной подписи для подтверждения подлинности медицинских документов.</w:t>
      </w:r>
    </w:p>
    <w:p w14:paraId="621929FA" w14:textId="7866D513" w:rsidR="0009619A" w:rsidRPr="00526C8F" w:rsidRDefault="0009619A" w:rsidP="00535F37">
      <w:pPr>
        <w:spacing w:line="276" w:lineRule="auto"/>
        <w:rPr>
          <w:sz w:val="32"/>
          <w:szCs w:val="32"/>
        </w:rPr>
      </w:pPr>
      <w:r w:rsidRPr="00526C8F">
        <w:rPr>
          <w:sz w:val="32"/>
          <w:szCs w:val="32"/>
        </w:rPr>
        <w:t>Схема информационных потоков:</w:t>
      </w:r>
    </w:p>
    <w:p w14:paraId="7A6C4CA9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Данные о пациенте вводятся с рабочей станции администратора и сохраняются в базе данных на сервере МИС.</w:t>
      </w:r>
    </w:p>
    <w:p w14:paraId="27C5DE5D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lastRenderedPageBreak/>
        <w:t>Врач просматривает историю болезни пациента и результаты анализов с рабочей станции врача, данные передаются с сервера МИС.</w:t>
      </w:r>
    </w:p>
    <w:p w14:paraId="6CF07012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Данные об оказанных услугах передаются с сервера МИС в бухгалтерскую систему для формирования счетов.</w:t>
      </w:r>
    </w:p>
    <w:p w14:paraId="5F085E05" w14:textId="46711865" w:rsidR="0009619A" w:rsidRPr="00526C8F" w:rsidRDefault="0009619A" w:rsidP="00535F37">
      <w:pPr>
        <w:spacing w:line="276" w:lineRule="auto"/>
        <w:rPr>
          <w:sz w:val="32"/>
          <w:szCs w:val="32"/>
        </w:rPr>
      </w:pPr>
      <w:r w:rsidRPr="00526C8F">
        <w:rPr>
          <w:sz w:val="32"/>
          <w:szCs w:val="32"/>
        </w:rPr>
        <w:t>Схема взаимодействия ИС с другими ИС:</w:t>
      </w:r>
    </w:p>
    <w:p w14:paraId="5F0BCCD7" w14:textId="77777777" w:rsidR="0009619A" w:rsidRPr="00526C8F" w:rsidRDefault="0009619A" w:rsidP="007624AB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МИС взаимодействует с системой лабораторной диагностики для обмена результатами анализов (протокол HL7).</w:t>
      </w:r>
    </w:p>
    <w:p w14:paraId="7F9F8FE2" w14:textId="433C86CC" w:rsidR="00526C8F" w:rsidRDefault="0009619A" w:rsidP="00535F37">
      <w:pPr>
        <w:spacing w:line="276" w:lineRule="auto"/>
        <w:ind w:left="567"/>
        <w:rPr>
          <w:sz w:val="32"/>
          <w:szCs w:val="32"/>
        </w:rPr>
      </w:pPr>
      <w:r w:rsidRPr="00526C8F">
        <w:rPr>
          <w:sz w:val="32"/>
          <w:szCs w:val="32"/>
        </w:rPr>
        <w:t>МИС взаимодействует с системой страхования для проверки страхового полиса пациента.</w:t>
      </w:r>
    </w:p>
    <w:p w14:paraId="5FC50B84" w14:textId="77777777" w:rsidR="00535F37" w:rsidRPr="00535F37" w:rsidRDefault="00535F37" w:rsidP="00535F37">
      <w:pPr>
        <w:spacing w:line="276" w:lineRule="auto"/>
        <w:ind w:left="567"/>
        <w:rPr>
          <w:sz w:val="32"/>
          <w:szCs w:val="32"/>
        </w:rPr>
      </w:pPr>
    </w:p>
    <w:p w14:paraId="0430E701" w14:textId="7DCF3B1D" w:rsidR="0009619A" w:rsidRPr="00535F37" w:rsidRDefault="00535F37" w:rsidP="00526C8F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>-</w:t>
      </w:r>
      <w:r w:rsidR="0009619A" w:rsidRPr="00535F37">
        <w:rPr>
          <w:sz w:val="32"/>
          <w:szCs w:val="32"/>
        </w:rPr>
        <w:t xml:space="preserve"> Система видеонаблюдения</w:t>
      </w:r>
    </w:p>
    <w:p w14:paraId="631AB554" w14:textId="276F31F3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 xml:space="preserve"> Процессы: Запись видеопотока, хранение архива, просмотр в реальном времени, поиск и воспроизведение записей, экспорт видео (для передачи в правоохранительные органы), удаление старых записей (автоматически).</w:t>
      </w:r>
    </w:p>
    <w:p w14:paraId="682AA1D6" w14:textId="77777777" w:rsidR="00526C8F" w:rsidRPr="00526C8F" w:rsidRDefault="00526C8F" w:rsidP="0013092A">
      <w:pPr>
        <w:spacing w:line="276" w:lineRule="auto"/>
        <w:ind w:left="360"/>
        <w:rPr>
          <w:sz w:val="32"/>
          <w:szCs w:val="32"/>
        </w:rPr>
      </w:pPr>
    </w:p>
    <w:p w14:paraId="51DCFBDC" w14:textId="626ED8FD" w:rsidR="00A47210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lastRenderedPageBreak/>
        <w:t xml:space="preserve">Технологии: </w:t>
      </w:r>
      <w:r w:rsidR="00A47210" w:rsidRPr="00526C8F">
        <w:rPr>
          <w:sz w:val="32"/>
          <w:szCs w:val="32"/>
        </w:rPr>
        <w:t>IP-видеонаблюдение, цифровое сжатие видео (H.264, H.265), сетевые протоколы (TCP/IP, HTTP, RTSP), облачное хранение видео (опционально), цифровые водяные знаки (для защиты от подделки), аналитика видео (обнаружение движения, пересечение линии и т.д. - опционально).</w:t>
      </w:r>
    </w:p>
    <w:p w14:paraId="4DA53551" w14:textId="6EB98B41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 xml:space="preserve"> Информационные потоки: Видеопоток с камер -</w:t>
      </w:r>
      <w:r w:rsidR="00535F37">
        <w:rPr>
          <w:sz w:val="32"/>
          <w:szCs w:val="32"/>
        </w:rPr>
        <w:t xml:space="preserve"> </w:t>
      </w:r>
      <w:r w:rsidRPr="00526C8F">
        <w:rPr>
          <w:sz w:val="32"/>
          <w:szCs w:val="32"/>
        </w:rPr>
        <w:t>Коммутатор -Видеорегистратор - Рабочее место оператора/мониторы.</w:t>
      </w:r>
      <w:r w:rsidR="00526C8F" w:rsidRPr="00526C8F">
        <w:rPr>
          <w:sz w:val="32"/>
          <w:szCs w:val="32"/>
        </w:rPr>
        <w:t xml:space="preserve"> </w:t>
      </w:r>
    </w:p>
    <w:p w14:paraId="308C5293" w14:textId="77777777" w:rsidR="00526C8F" w:rsidRPr="00526C8F" w:rsidRDefault="00526C8F" w:rsidP="0013092A">
      <w:pPr>
        <w:spacing w:line="276" w:lineRule="auto"/>
        <w:ind w:left="360"/>
        <w:rPr>
          <w:sz w:val="32"/>
          <w:szCs w:val="32"/>
        </w:rPr>
      </w:pPr>
    </w:p>
    <w:p w14:paraId="55FB31D3" w14:textId="75C93092" w:rsidR="0009619A" w:rsidRPr="00526C8F" w:rsidRDefault="0009619A" w:rsidP="0013092A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 xml:space="preserve"> Взаимодействие с другими ИС: </w:t>
      </w:r>
      <w:r w:rsidR="008947EF" w:rsidRPr="00526C8F">
        <w:rPr>
          <w:sz w:val="32"/>
          <w:szCs w:val="32"/>
        </w:rPr>
        <w:t>нет</w:t>
      </w:r>
    </w:p>
    <w:p w14:paraId="53E68E7C" w14:textId="77777777" w:rsidR="00526C8F" w:rsidRPr="00526C8F" w:rsidRDefault="00526C8F" w:rsidP="0013092A">
      <w:pPr>
        <w:spacing w:line="276" w:lineRule="auto"/>
        <w:ind w:left="360"/>
        <w:rPr>
          <w:sz w:val="32"/>
          <w:szCs w:val="32"/>
        </w:rPr>
      </w:pPr>
    </w:p>
    <w:p w14:paraId="6312AFA9" w14:textId="43DF6675" w:rsidR="00526C8F" w:rsidRPr="00535F37" w:rsidRDefault="00535F37" w:rsidP="00526C8F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526C8F" w:rsidRPr="00535F37">
        <w:rPr>
          <w:sz w:val="32"/>
          <w:szCs w:val="32"/>
        </w:rPr>
        <w:t>Бухгалтерский учет</w:t>
      </w:r>
    </w:p>
    <w:p w14:paraId="5EE9D2E4" w14:textId="77777777" w:rsidR="00526C8F" w:rsidRPr="00526C8F" w:rsidRDefault="00526C8F" w:rsidP="00526C8F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>Процессы: Ввод данных об операциях, формирование проводок, расчет зарплаты, формирование отчетности, отправка отчетности в налоговую, хранение данных, резервное копирование.</w:t>
      </w:r>
    </w:p>
    <w:p w14:paraId="4B4C4F44" w14:textId="77777777" w:rsidR="00526C8F" w:rsidRPr="00526C8F" w:rsidRDefault="00526C8F" w:rsidP="00526C8F">
      <w:pPr>
        <w:spacing w:line="276" w:lineRule="auto"/>
        <w:ind w:left="360"/>
        <w:rPr>
          <w:sz w:val="32"/>
          <w:szCs w:val="32"/>
        </w:rPr>
      </w:pPr>
    </w:p>
    <w:p w14:paraId="4989C6C2" w14:textId="7EEE2C64" w:rsidR="00526C8F" w:rsidRPr="00526C8F" w:rsidRDefault="00526C8F" w:rsidP="00526C8F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lastRenderedPageBreak/>
        <w:t xml:space="preserve">Технологии: Клиент-серверная архитектура (1С), электронный документооборот, криптография (для сдачи отчетности), средства защиты от несанкционированного доступа к данным, средства защиты от вредоносного ПО.2.3.3. Информационные потоки: Первичные документы </w:t>
      </w:r>
      <w:r w:rsidR="00D23811">
        <w:rPr>
          <w:sz w:val="32"/>
          <w:szCs w:val="32"/>
        </w:rPr>
        <w:t>-</w:t>
      </w:r>
      <w:r w:rsidRPr="00526C8F">
        <w:rPr>
          <w:sz w:val="32"/>
          <w:szCs w:val="32"/>
        </w:rPr>
        <w:t xml:space="preserve"> Компьютер бухгалтера - Сервер 1С - Отчетность (в налоговую).</w:t>
      </w:r>
    </w:p>
    <w:p w14:paraId="459ADF43" w14:textId="2144D1C2" w:rsidR="00526C8F" w:rsidRDefault="00526C8F" w:rsidP="00526C8F">
      <w:pPr>
        <w:spacing w:line="276" w:lineRule="auto"/>
        <w:ind w:left="360"/>
        <w:rPr>
          <w:sz w:val="32"/>
          <w:szCs w:val="32"/>
        </w:rPr>
      </w:pPr>
      <w:r w:rsidRPr="00526C8F">
        <w:rPr>
          <w:sz w:val="32"/>
          <w:szCs w:val="32"/>
        </w:rPr>
        <w:t xml:space="preserve"> Взаимодействие с другими ИС: (в примере больницы) -интеграция с МИС (для учета оказанных услуг) - интеграция с банком (для выгрузки выписок).</w:t>
      </w:r>
    </w:p>
    <w:p w14:paraId="446082F0" w14:textId="77777777" w:rsidR="00535F37" w:rsidRDefault="00535F37" w:rsidP="00526C8F">
      <w:pPr>
        <w:spacing w:line="276" w:lineRule="auto"/>
        <w:ind w:left="360"/>
        <w:rPr>
          <w:sz w:val="32"/>
          <w:szCs w:val="32"/>
        </w:rPr>
      </w:pPr>
    </w:p>
    <w:p w14:paraId="307DBDDD" w14:textId="7281420F" w:rsidR="00535F37" w:rsidRPr="00526C8F" w:rsidRDefault="00535F37" w:rsidP="00526C8F">
      <w:pPr>
        <w:spacing w:line="276" w:lineRule="auto"/>
        <w:ind w:left="360"/>
        <w:rPr>
          <w:sz w:val="32"/>
          <w:szCs w:val="32"/>
        </w:rPr>
      </w:pPr>
      <w:r>
        <w:rPr>
          <w:sz w:val="32"/>
          <w:szCs w:val="32"/>
        </w:rPr>
        <w:t>- система складского учёта</w:t>
      </w:r>
    </w:p>
    <w:p w14:paraId="1D0C116A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>Процессы:</w:t>
      </w:r>
    </w:p>
    <w:p w14:paraId="7304CAB3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>Ввод данных о приходе ТМЦ (накладные, акты приемки).</w:t>
      </w:r>
    </w:p>
    <w:p w14:paraId="19E121E7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>Учет движения ТМЦ (расход, списание, перемещение).</w:t>
      </w:r>
    </w:p>
    <w:p w14:paraId="6CDE4B8B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lastRenderedPageBreak/>
        <w:t>Контроль остатков (формирование отчетов, уведомления о необходимости пополнения запасов).</w:t>
      </w:r>
    </w:p>
    <w:p w14:paraId="27050F48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>Инвентаризация.</w:t>
      </w:r>
    </w:p>
    <w:p w14:paraId="0827F355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>Формирование отчетов.</w:t>
      </w:r>
    </w:p>
    <w:p w14:paraId="7FAEC3DD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>Технологии:</w:t>
      </w:r>
    </w:p>
    <w:p w14:paraId="6E9CFA21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>Программное обеспечение для складского учета (например, 1С:Склад, другие специализированные программы).</w:t>
      </w:r>
    </w:p>
    <w:p w14:paraId="1734C624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>База данных (СУБД).</w:t>
      </w:r>
    </w:p>
    <w:p w14:paraId="5EA21A2F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>Сканеры штрихкодов (для ускорения учета).</w:t>
      </w:r>
    </w:p>
    <w:p w14:paraId="0BD36561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>Локальная вычислительная сеть (для доступа пользователей).</w:t>
      </w:r>
    </w:p>
    <w:p w14:paraId="47E4E7B8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>Информационные потоки:</w:t>
      </w:r>
    </w:p>
    <w:p w14:paraId="339A6180" w14:textId="6FF3C25B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 xml:space="preserve">Накладные и акты приемки </w:t>
      </w:r>
      <w:r w:rsidR="00D23811">
        <w:rPr>
          <w:sz w:val="32"/>
          <w:szCs w:val="32"/>
        </w:rPr>
        <w:t>-</w:t>
      </w:r>
      <w:r w:rsidRPr="00535F37">
        <w:rPr>
          <w:sz w:val="32"/>
          <w:szCs w:val="32"/>
        </w:rPr>
        <w:t xml:space="preserve"> Компьютер кладовщика </w:t>
      </w:r>
      <w:r w:rsidR="00D23811">
        <w:rPr>
          <w:sz w:val="32"/>
          <w:szCs w:val="32"/>
        </w:rPr>
        <w:t>-</w:t>
      </w:r>
      <w:r w:rsidRPr="00535F37">
        <w:rPr>
          <w:sz w:val="32"/>
          <w:szCs w:val="32"/>
        </w:rPr>
        <w:t xml:space="preserve"> База данных.</w:t>
      </w:r>
    </w:p>
    <w:p w14:paraId="449B354E" w14:textId="41D9B468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 xml:space="preserve">Заказы на расход </w:t>
      </w:r>
      <w:r w:rsidR="00D23811">
        <w:rPr>
          <w:sz w:val="32"/>
          <w:szCs w:val="32"/>
        </w:rPr>
        <w:t>-</w:t>
      </w:r>
      <w:r w:rsidRPr="00535F37">
        <w:rPr>
          <w:sz w:val="32"/>
          <w:szCs w:val="32"/>
        </w:rPr>
        <w:t xml:space="preserve"> Компьютер кладовщика </w:t>
      </w:r>
      <w:r w:rsidR="00D23811">
        <w:rPr>
          <w:sz w:val="32"/>
          <w:szCs w:val="32"/>
        </w:rPr>
        <w:t>-</w:t>
      </w:r>
      <w:r w:rsidRPr="00535F37">
        <w:rPr>
          <w:sz w:val="32"/>
          <w:szCs w:val="32"/>
        </w:rPr>
        <w:t xml:space="preserve"> База данных.</w:t>
      </w:r>
    </w:p>
    <w:p w14:paraId="1158C7F5" w14:textId="64C5A374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 xml:space="preserve">База данных </w:t>
      </w:r>
      <w:r w:rsidR="00D23811">
        <w:rPr>
          <w:sz w:val="32"/>
          <w:szCs w:val="32"/>
        </w:rPr>
        <w:t>-</w:t>
      </w:r>
      <w:r w:rsidRPr="00535F37">
        <w:rPr>
          <w:sz w:val="32"/>
          <w:szCs w:val="32"/>
        </w:rPr>
        <w:t xml:space="preserve"> Отчеты (для руководства).</w:t>
      </w:r>
    </w:p>
    <w:p w14:paraId="15FBB495" w14:textId="77777777" w:rsidR="00535F37" w:rsidRP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t>Взаимодействие с другими ИС:</w:t>
      </w:r>
    </w:p>
    <w:p w14:paraId="744B82E8" w14:textId="77777777" w:rsidR="00535F37" w:rsidRDefault="00535F37" w:rsidP="00535F37">
      <w:pPr>
        <w:spacing w:line="276" w:lineRule="auto"/>
        <w:ind w:left="426"/>
        <w:rPr>
          <w:sz w:val="32"/>
          <w:szCs w:val="32"/>
        </w:rPr>
      </w:pPr>
      <w:r w:rsidRPr="00535F37">
        <w:rPr>
          <w:sz w:val="32"/>
          <w:szCs w:val="32"/>
        </w:rPr>
        <w:lastRenderedPageBreak/>
        <w:t>Интеграция с системой бухгалтерского учета (для отражения операций в финансовом учете).</w:t>
      </w:r>
    </w:p>
    <w:p w14:paraId="52A0CE3F" w14:textId="77777777" w:rsidR="00142C63" w:rsidRDefault="00142C63" w:rsidP="00535F37">
      <w:pPr>
        <w:spacing w:line="276" w:lineRule="auto"/>
        <w:ind w:left="426"/>
        <w:rPr>
          <w:sz w:val="32"/>
          <w:szCs w:val="32"/>
        </w:rPr>
      </w:pPr>
    </w:p>
    <w:p w14:paraId="09F763DE" w14:textId="7C0E0EE6" w:rsidR="00142C63" w:rsidRDefault="00142C63" w:rsidP="00535F37">
      <w:pPr>
        <w:spacing w:line="276" w:lineRule="auto"/>
        <w:ind w:left="426"/>
        <w:rPr>
          <w:sz w:val="32"/>
          <w:szCs w:val="32"/>
        </w:rPr>
      </w:pPr>
      <w:r>
        <w:rPr>
          <w:sz w:val="32"/>
          <w:szCs w:val="32"/>
        </w:rPr>
        <w:t>-Система управления кадрами</w:t>
      </w:r>
    </w:p>
    <w:p w14:paraId="35864CDA" w14:textId="77777777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Процессы:</w:t>
      </w:r>
    </w:p>
    <w:p w14:paraId="7C3F0B4D" w14:textId="77777777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Ввод и ведение личных дел сотрудников.</w:t>
      </w:r>
    </w:p>
    <w:p w14:paraId="19A18D73" w14:textId="77777777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Учет рабочего времени.</w:t>
      </w:r>
    </w:p>
    <w:p w14:paraId="65BC2DA5" w14:textId="77777777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Начисление заработной платы.</w:t>
      </w:r>
    </w:p>
    <w:p w14:paraId="7F300DF8" w14:textId="77777777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Планирование и учет отпусков.</w:t>
      </w:r>
    </w:p>
    <w:p w14:paraId="7194ED09" w14:textId="77777777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Подготовка отчетности (например, 6-НДФЛ, СЗВ-ТД).</w:t>
      </w:r>
    </w:p>
    <w:p w14:paraId="79565B8A" w14:textId="77777777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Технологии:</w:t>
      </w:r>
    </w:p>
    <w:p w14:paraId="0102C548" w14:textId="77777777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Программное обеспечение для управления персоналом (например, 1С:Зарплата и управление персоналом, другие специализированные программы).</w:t>
      </w:r>
    </w:p>
    <w:p w14:paraId="62571047" w14:textId="77777777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База данных (СУБД).</w:t>
      </w:r>
    </w:p>
    <w:p w14:paraId="41186BAE" w14:textId="02F59A5B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142C63">
        <w:rPr>
          <w:sz w:val="32"/>
          <w:szCs w:val="32"/>
        </w:rPr>
        <w:t xml:space="preserve"> Система электронного документооборота.</w:t>
      </w:r>
    </w:p>
    <w:p w14:paraId="60E7C920" w14:textId="77777777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Информационные потоки:</w:t>
      </w:r>
    </w:p>
    <w:p w14:paraId="371BC570" w14:textId="13221DDC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lastRenderedPageBreak/>
        <w:t xml:space="preserve">Заявления сотрудников, приказы, трудовые договоры </w:t>
      </w:r>
      <w:r w:rsidR="00D23811">
        <w:rPr>
          <w:sz w:val="32"/>
          <w:szCs w:val="32"/>
        </w:rPr>
        <w:t>-</w:t>
      </w:r>
      <w:r w:rsidRPr="00142C63">
        <w:rPr>
          <w:sz w:val="32"/>
          <w:szCs w:val="32"/>
        </w:rPr>
        <w:t xml:space="preserve"> Компьютер сотрудника отдела кадров </w:t>
      </w:r>
      <w:r w:rsidR="00D23811">
        <w:rPr>
          <w:sz w:val="32"/>
          <w:szCs w:val="32"/>
        </w:rPr>
        <w:t>-</w:t>
      </w:r>
      <w:r w:rsidRPr="00142C63">
        <w:rPr>
          <w:sz w:val="32"/>
          <w:szCs w:val="32"/>
        </w:rPr>
        <w:t xml:space="preserve"> База данных.</w:t>
      </w:r>
    </w:p>
    <w:p w14:paraId="3F723A58" w14:textId="61653BDB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 xml:space="preserve">Данные о заработной плате </w:t>
      </w:r>
      <w:r w:rsidR="00D23811">
        <w:rPr>
          <w:sz w:val="32"/>
          <w:szCs w:val="32"/>
        </w:rPr>
        <w:t>-</w:t>
      </w:r>
      <w:r w:rsidRPr="00142C63">
        <w:rPr>
          <w:sz w:val="32"/>
          <w:szCs w:val="32"/>
        </w:rPr>
        <w:t xml:space="preserve"> Компьютер бухгалтера </w:t>
      </w:r>
      <w:r w:rsidR="00D23811">
        <w:rPr>
          <w:sz w:val="32"/>
          <w:szCs w:val="32"/>
        </w:rPr>
        <w:t>-</w:t>
      </w:r>
      <w:r w:rsidRPr="00142C63">
        <w:rPr>
          <w:sz w:val="32"/>
          <w:szCs w:val="32"/>
        </w:rPr>
        <w:t xml:space="preserve"> База данных </w:t>
      </w:r>
      <w:r w:rsidR="00D23811">
        <w:rPr>
          <w:sz w:val="32"/>
          <w:szCs w:val="32"/>
        </w:rPr>
        <w:t>-</w:t>
      </w:r>
      <w:r w:rsidRPr="00142C63">
        <w:rPr>
          <w:sz w:val="32"/>
          <w:szCs w:val="32"/>
        </w:rPr>
        <w:t xml:space="preserve"> Отчетность.</w:t>
      </w:r>
    </w:p>
    <w:p w14:paraId="1C3527F3" w14:textId="77777777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Взаимодействие с другими ИС:</w:t>
      </w:r>
    </w:p>
    <w:p w14:paraId="3E4A50EC" w14:textId="77777777" w:rsidR="00142C63" w:rsidRPr="00142C63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Интеграция с системой бухгалтерского учета (для передачи данных о зарплате).</w:t>
      </w:r>
    </w:p>
    <w:p w14:paraId="3D3DE228" w14:textId="71021366" w:rsidR="00142C63" w:rsidRPr="00535F37" w:rsidRDefault="00142C63" w:rsidP="00142C63">
      <w:pPr>
        <w:spacing w:line="276" w:lineRule="auto"/>
        <w:ind w:left="567"/>
        <w:rPr>
          <w:sz w:val="32"/>
          <w:szCs w:val="32"/>
        </w:rPr>
      </w:pPr>
      <w:r w:rsidRPr="00142C63">
        <w:rPr>
          <w:sz w:val="32"/>
          <w:szCs w:val="32"/>
        </w:rPr>
        <w:t>Интеграция с МИС (для учета данных о медицинских осмотрах, вакцинации).</w:t>
      </w:r>
      <w:r>
        <w:rPr>
          <w:sz w:val="32"/>
          <w:szCs w:val="32"/>
        </w:rPr>
        <w:t xml:space="preserve"> </w:t>
      </w:r>
    </w:p>
    <w:p w14:paraId="2764DA2D" w14:textId="77777777" w:rsidR="00526C8F" w:rsidRPr="00526C8F" w:rsidRDefault="00526C8F" w:rsidP="0013092A">
      <w:pPr>
        <w:spacing w:line="276" w:lineRule="auto"/>
        <w:ind w:left="360"/>
        <w:rPr>
          <w:sz w:val="32"/>
          <w:szCs w:val="32"/>
        </w:rPr>
      </w:pPr>
    </w:p>
    <w:p w14:paraId="04433A3A" w14:textId="77777777" w:rsidR="0009619A" w:rsidRPr="00526C8F" w:rsidRDefault="0009619A" w:rsidP="0013092A">
      <w:pPr>
        <w:spacing w:line="276" w:lineRule="auto"/>
        <w:ind w:left="1440"/>
        <w:rPr>
          <w:sz w:val="32"/>
          <w:szCs w:val="32"/>
        </w:rPr>
      </w:pPr>
    </w:p>
    <w:p w14:paraId="4B02CA87" w14:textId="77777777" w:rsidR="00535F37" w:rsidRPr="00535F37" w:rsidRDefault="0009619A" w:rsidP="0013092A">
      <w:pPr>
        <w:spacing w:line="276" w:lineRule="auto"/>
        <w:ind w:left="360"/>
        <w:rPr>
          <w:b/>
          <w:bCs/>
          <w:sz w:val="32"/>
          <w:szCs w:val="32"/>
        </w:rPr>
      </w:pPr>
      <w:r w:rsidRPr="00535F37">
        <w:rPr>
          <w:b/>
          <w:bCs/>
          <w:sz w:val="32"/>
          <w:szCs w:val="32"/>
        </w:rPr>
        <w:t xml:space="preserve">2.4. Характеристики ИС </w:t>
      </w:r>
    </w:p>
    <w:p w14:paraId="394DDC8A" w14:textId="2B7B4688" w:rsidR="0009619A" w:rsidRPr="00526C8F" w:rsidRDefault="00535F37" w:rsidP="0013092A">
      <w:pPr>
        <w:spacing w:line="276" w:lineRule="auto"/>
        <w:ind w:left="360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09619A" w:rsidRPr="00526C8F">
        <w:rPr>
          <w:sz w:val="32"/>
          <w:szCs w:val="32"/>
        </w:rPr>
        <w:t>МИС</w:t>
      </w:r>
    </w:p>
    <w:p w14:paraId="7B125D91" w14:textId="54CBD4F8" w:rsidR="0009619A" w:rsidRPr="00526C8F" w:rsidRDefault="0009619A" w:rsidP="00535F37">
      <w:pPr>
        <w:spacing w:line="276" w:lineRule="auto"/>
        <w:ind w:left="142"/>
        <w:rPr>
          <w:sz w:val="32"/>
          <w:szCs w:val="32"/>
        </w:rPr>
      </w:pPr>
      <w:r w:rsidRPr="00526C8F">
        <w:rPr>
          <w:sz w:val="32"/>
          <w:szCs w:val="32"/>
        </w:rPr>
        <w:t>Вид информации: Персональные данные, медицинская информация.</w:t>
      </w:r>
    </w:p>
    <w:p w14:paraId="0A9C6FCD" w14:textId="2AB61E6A" w:rsidR="0009619A" w:rsidRDefault="0009619A" w:rsidP="00535F37">
      <w:pPr>
        <w:spacing w:line="276" w:lineRule="auto"/>
        <w:ind w:left="142"/>
        <w:rPr>
          <w:sz w:val="32"/>
          <w:szCs w:val="32"/>
        </w:rPr>
      </w:pPr>
      <w:r w:rsidRPr="00526C8F">
        <w:rPr>
          <w:sz w:val="32"/>
          <w:szCs w:val="32"/>
        </w:rPr>
        <w:t>Категория обрабатываемых персональных данных: 2 - специальные категории персональных данных, касающиеся состояния здоровья.</w:t>
      </w:r>
    </w:p>
    <w:p w14:paraId="181C5717" w14:textId="77777777" w:rsidR="00526C8F" w:rsidRPr="00526C8F" w:rsidRDefault="00526C8F" w:rsidP="00535F37">
      <w:pPr>
        <w:spacing w:line="276" w:lineRule="auto"/>
        <w:ind w:left="142"/>
        <w:rPr>
          <w:sz w:val="32"/>
          <w:szCs w:val="32"/>
        </w:rPr>
      </w:pPr>
    </w:p>
    <w:p w14:paraId="2E79C325" w14:textId="41C7DF0B" w:rsidR="0009619A" w:rsidRDefault="0009619A" w:rsidP="00535F37">
      <w:pPr>
        <w:spacing w:line="276" w:lineRule="auto"/>
        <w:ind w:left="142"/>
        <w:rPr>
          <w:sz w:val="32"/>
          <w:szCs w:val="32"/>
        </w:rPr>
      </w:pPr>
      <w:r w:rsidRPr="00526C8F">
        <w:rPr>
          <w:sz w:val="32"/>
          <w:szCs w:val="32"/>
        </w:rPr>
        <w:lastRenderedPageBreak/>
        <w:t>Тип субъектов персональных данных: Пациенты, сотрудники.</w:t>
      </w:r>
    </w:p>
    <w:p w14:paraId="4F7ED401" w14:textId="77777777" w:rsidR="00526C8F" w:rsidRPr="00526C8F" w:rsidRDefault="00526C8F" w:rsidP="00535F37">
      <w:pPr>
        <w:spacing w:line="276" w:lineRule="auto"/>
        <w:ind w:left="142"/>
        <w:rPr>
          <w:sz w:val="32"/>
          <w:szCs w:val="32"/>
        </w:rPr>
      </w:pPr>
    </w:p>
    <w:p w14:paraId="10403AB6" w14:textId="1C3357CA" w:rsidR="0009619A" w:rsidRDefault="0009619A" w:rsidP="00535F37">
      <w:pPr>
        <w:spacing w:line="276" w:lineRule="auto"/>
        <w:ind w:left="142"/>
        <w:rPr>
          <w:sz w:val="32"/>
          <w:szCs w:val="32"/>
        </w:rPr>
      </w:pPr>
      <w:r w:rsidRPr="00526C8F">
        <w:rPr>
          <w:sz w:val="32"/>
          <w:szCs w:val="32"/>
        </w:rPr>
        <w:t>Объем одновременно обрабатываемых персональных данных: До 100</w:t>
      </w:r>
      <w:r w:rsidR="00535F37">
        <w:rPr>
          <w:sz w:val="32"/>
          <w:szCs w:val="32"/>
        </w:rPr>
        <w:t>0</w:t>
      </w:r>
      <w:r w:rsidRPr="00526C8F">
        <w:rPr>
          <w:sz w:val="32"/>
          <w:szCs w:val="32"/>
        </w:rPr>
        <w:t xml:space="preserve"> записей.</w:t>
      </w:r>
    </w:p>
    <w:p w14:paraId="644A8D2B" w14:textId="77777777" w:rsidR="00526C8F" w:rsidRPr="00526C8F" w:rsidRDefault="00526C8F" w:rsidP="00535F37">
      <w:pPr>
        <w:spacing w:line="276" w:lineRule="auto"/>
        <w:ind w:left="142"/>
        <w:rPr>
          <w:sz w:val="32"/>
          <w:szCs w:val="32"/>
        </w:rPr>
      </w:pPr>
    </w:p>
    <w:p w14:paraId="0B190A8C" w14:textId="40FCAB81" w:rsidR="0009619A" w:rsidRDefault="0009619A" w:rsidP="00535F37">
      <w:pPr>
        <w:spacing w:line="276" w:lineRule="auto"/>
        <w:ind w:left="142"/>
        <w:rPr>
          <w:sz w:val="32"/>
          <w:szCs w:val="32"/>
        </w:rPr>
      </w:pPr>
      <w:r w:rsidRPr="00526C8F">
        <w:rPr>
          <w:sz w:val="32"/>
          <w:szCs w:val="32"/>
        </w:rPr>
        <w:t>Уровень защищенности персональных данных: Уровень защищенности 1 (в соответствии с Постановлением Правительства РФ № 1119).</w:t>
      </w:r>
    </w:p>
    <w:p w14:paraId="35AD1AF5" w14:textId="77777777" w:rsidR="00526C8F" w:rsidRPr="00526C8F" w:rsidRDefault="00526C8F" w:rsidP="00535F37">
      <w:pPr>
        <w:spacing w:line="276" w:lineRule="auto"/>
        <w:ind w:left="142"/>
        <w:rPr>
          <w:sz w:val="32"/>
          <w:szCs w:val="32"/>
        </w:rPr>
      </w:pPr>
    </w:p>
    <w:p w14:paraId="5AB659B3" w14:textId="5B86F75C" w:rsidR="0009619A" w:rsidRPr="00526C8F" w:rsidRDefault="0009619A" w:rsidP="00535F37">
      <w:pPr>
        <w:spacing w:line="276" w:lineRule="auto"/>
        <w:ind w:left="142"/>
        <w:rPr>
          <w:sz w:val="32"/>
          <w:szCs w:val="32"/>
        </w:rPr>
      </w:pPr>
      <w:r w:rsidRPr="00526C8F">
        <w:rPr>
          <w:sz w:val="32"/>
          <w:szCs w:val="32"/>
        </w:rPr>
        <w:t>Класс информационной системы: Класс К1 (определяется в соответствии с требованиями ФСТЭК России).</w:t>
      </w:r>
    </w:p>
    <w:p w14:paraId="460BD1F6" w14:textId="77777777" w:rsidR="0009619A" w:rsidRPr="00526C8F" w:rsidRDefault="0009619A" w:rsidP="00535F37">
      <w:pPr>
        <w:spacing w:line="276" w:lineRule="auto"/>
        <w:ind w:left="142"/>
        <w:rPr>
          <w:sz w:val="32"/>
          <w:szCs w:val="32"/>
        </w:rPr>
      </w:pPr>
    </w:p>
    <w:p w14:paraId="4D66D7F9" w14:textId="231510D9" w:rsidR="005A72CF" w:rsidRPr="00526C8F" w:rsidRDefault="005A72CF" w:rsidP="00535F37">
      <w:pPr>
        <w:spacing w:line="276" w:lineRule="auto"/>
        <w:ind w:left="142"/>
        <w:rPr>
          <w:sz w:val="32"/>
          <w:szCs w:val="32"/>
        </w:rPr>
      </w:pPr>
    </w:p>
    <w:p w14:paraId="4BB66382" w14:textId="3E57C91A" w:rsidR="009B0149" w:rsidRPr="009B0149" w:rsidRDefault="00535F37" w:rsidP="00535F37">
      <w:pPr>
        <w:spacing w:line="276" w:lineRule="auto"/>
        <w:ind w:left="142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="009B0149" w:rsidRPr="009B0149">
        <w:rPr>
          <w:sz w:val="32"/>
          <w:szCs w:val="32"/>
        </w:rPr>
        <w:t>Система видеонаблюдения</w:t>
      </w:r>
    </w:p>
    <w:p w14:paraId="2F1454D5" w14:textId="58D47724" w:rsidR="009B0149" w:rsidRPr="009B0149" w:rsidRDefault="009B0149" w:rsidP="00535F37">
      <w:pPr>
        <w:spacing w:line="276" w:lineRule="auto"/>
        <w:ind w:left="142"/>
        <w:rPr>
          <w:sz w:val="32"/>
          <w:szCs w:val="32"/>
        </w:rPr>
      </w:pPr>
      <w:r w:rsidRPr="009B0149">
        <w:rPr>
          <w:sz w:val="32"/>
          <w:szCs w:val="32"/>
        </w:rPr>
        <w:t>.Вид информации: Видеоизображение.</w:t>
      </w:r>
    </w:p>
    <w:p w14:paraId="3A074AB8" w14:textId="7D591818" w:rsidR="009B0149" w:rsidRPr="009B0149" w:rsidRDefault="009B0149" w:rsidP="00535F37">
      <w:pPr>
        <w:spacing w:line="276" w:lineRule="auto"/>
        <w:ind w:left="142"/>
        <w:rPr>
          <w:sz w:val="32"/>
          <w:szCs w:val="32"/>
        </w:rPr>
      </w:pPr>
      <w:r w:rsidRPr="009B0149">
        <w:rPr>
          <w:sz w:val="32"/>
          <w:szCs w:val="32"/>
        </w:rPr>
        <w:t>Категория ПДн: Общие ПДн</w:t>
      </w:r>
    </w:p>
    <w:p w14:paraId="44CA386E" w14:textId="5DFE5484" w:rsidR="009B0149" w:rsidRPr="009B0149" w:rsidRDefault="009B0149" w:rsidP="00535F37">
      <w:pPr>
        <w:spacing w:line="276" w:lineRule="auto"/>
        <w:ind w:left="142"/>
        <w:rPr>
          <w:sz w:val="32"/>
          <w:szCs w:val="32"/>
        </w:rPr>
      </w:pPr>
      <w:r w:rsidRPr="009B0149">
        <w:rPr>
          <w:sz w:val="32"/>
          <w:szCs w:val="32"/>
        </w:rPr>
        <w:t>Тип субъектов: Пациенты, сотрудники, посетители.</w:t>
      </w:r>
    </w:p>
    <w:p w14:paraId="1CE3A7A9" w14:textId="53432121" w:rsidR="009B0149" w:rsidRPr="009B0149" w:rsidRDefault="009B0149" w:rsidP="00535F37">
      <w:pPr>
        <w:spacing w:line="276" w:lineRule="auto"/>
        <w:ind w:left="142"/>
        <w:rPr>
          <w:sz w:val="32"/>
          <w:szCs w:val="32"/>
        </w:rPr>
      </w:pPr>
      <w:r w:rsidRPr="009B0149">
        <w:rPr>
          <w:sz w:val="32"/>
          <w:szCs w:val="32"/>
        </w:rPr>
        <w:t>Объем данных: </w:t>
      </w:r>
      <w:r w:rsidR="00A47210" w:rsidRPr="00526C8F">
        <w:rPr>
          <w:sz w:val="32"/>
          <w:szCs w:val="32"/>
        </w:rPr>
        <w:t>30 Тб</w:t>
      </w:r>
    </w:p>
    <w:p w14:paraId="13ED17FB" w14:textId="23B9A75A" w:rsidR="009B0149" w:rsidRPr="009B0149" w:rsidRDefault="009B0149" w:rsidP="00535F37">
      <w:pPr>
        <w:spacing w:line="276" w:lineRule="auto"/>
        <w:ind w:left="142"/>
        <w:rPr>
          <w:sz w:val="32"/>
          <w:szCs w:val="32"/>
        </w:rPr>
      </w:pPr>
      <w:r w:rsidRPr="009B0149">
        <w:rPr>
          <w:sz w:val="32"/>
          <w:szCs w:val="32"/>
        </w:rPr>
        <w:lastRenderedPageBreak/>
        <w:t>Уровень защищенности:</w:t>
      </w:r>
      <w:r w:rsidR="00535F37">
        <w:rPr>
          <w:sz w:val="32"/>
          <w:szCs w:val="32"/>
        </w:rPr>
        <w:t xml:space="preserve"> </w:t>
      </w:r>
      <w:r w:rsidRPr="009B0149">
        <w:rPr>
          <w:sz w:val="32"/>
          <w:szCs w:val="32"/>
        </w:rPr>
        <w:t>УЗ-4</w:t>
      </w:r>
    </w:p>
    <w:p w14:paraId="09BDB1F5" w14:textId="2A76A3D6" w:rsidR="009B0149" w:rsidRDefault="009B0149" w:rsidP="00535F37">
      <w:pPr>
        <w:spacing w:line="276" w:lineRule="auto"/>
        <w:ind w:left="142"/>
        <w:rPr>
          <w:sz w:val="32"/>
          <w:szCs w:val="32"/>
        </w:rPr>
      </w:pPr>
      <w:r w:rsidRPr="009B0149">
        <w:rPr>
          <w:sz w:val="32"/>
          <w:szCs w:val="32"/>
        </w:rPr>
        <w:t>Класс ИС: К3</w:t>
      </w:r>
    </w:p>
    <w:p w14:paraId="0E164987" w14:textId="77777777" w:rsidR="00535F37" w:rsidRPr="009B0149" w:rsidRDefault="00535F37" w:rsidP="00535F37">
      <w:pPr>
        <w:spacing w:line="276" w:lineRule="auto"/>
        <w:ind w:left="142"/>
        <w:rPr>
          <w:sz w:val="32"/>
          <w:szCs w:val="32"/>
        </w:rPr>
      </w:pPr>
    </w:p>
    <w:p w14:paraId="4D60B934" w14:textId="5967CACD" w:rsidR="009B0149" w:rsidRPr="009B0149" w:rsidRDefault="00535F37" w:rsidP="00535F37">
      <w:pPr>
        <w:spacing w:line="276" w:lineRule="auto"/>
        <w:ind w:left="142"/>
        <w:rPr>
          <w:sz w:val="32"/>
          <w:szCs w:val="32"/>
        </w:rPr>
      </w:pPr>
      <w:r>
        <w:rPr>
          <w:sz w:val="32"/>
          <w:szCs w:val="32"/>
        </w:rPr>
        <w:t>-</w:t>
      </w:r>
      <w:r w:rsidR="009B0149" w:rsidRPr="009B0149">
        <w:rPr>
          <w:sz w:val="32"/>
          <w:szCs w:val="32"/>
        </w:rPr>
        <w:t xml:space="preserve"> Бухгалтерский учет:</w:t>
      </w:r>
    </w:p>
    <w:p w14:paraId="12ADD862" w14:textId="247810CA" w:rsidR="009B0149" w:rsidRPr="009B0149" w:rsidRDefault="009B0149" w:rsidP="00535F37">
      <w:pPr>
        <w:spacing w:line="276" w:lineRule="auto"/>
        <w:ind w:left="142"/>
        <w:rPr>
          <w:sz w:val="32"/>
          <w:szCs w:val="32"/>
        </w:rPr>
      </w:pPr>
      <w:r w:rsidRPr="009B0149">
        <w:rPr>
          <w:sz w:val="32"/>
          <w:szCs w:val="32"/>
        </w:rPr>
        <w:t>Вид информации: Финансовая, учетная, персональные данные.</w:t>
      </w:r>
    </w:p>
    <w:p w14:paraId="3252EEEF" w14:textId="2D28CE84" w:rsidR="009B0149" w:rsidRPr="009B0149" w:rsidRDefault="009B0149" w:rsidP="00535F37">
      <w:pPr>
        <w:spacing w:line="276" w:lineRule="auto"/>
        <w:ind w:left="142"/>
        <w:rPr>
          <w:sz w:val="32"/>
          <w:szCs w:val="32"/>
        </w:rPr>
      </w:pPr>
      <w:r w:rsidRPr="009B0149">
        <w:rPr>
          <w:sz w:val="32"/>
          <w:szCs w:val="32"/>
        </w:rPr>
        <w:t>Категория ПДн: Специальные категории ПДн</w:t>
      </w:r>
    </w:p>
    <w:p w14:paraId="32A51DAB" w14:textId="7FC84397" w:rsidR="009B0149" w:rsidRPr="009B0149" w:rsidRDefault="009B0149" w:rsidP="00535F37">
      <w:pPr>
        <w:spacing w:line="276" w:lineRule="auto"/>
        <w:ind w:left="142"/>
        <w:rPr>
          <w:sz w:val="32"/>
          <w:szCs w:val="32"/>
        </w:rPr>
      </w:pPr>
      <w:r w:rsidRPr="009B0149">
        <w:rPr>
          <w:sz w:val="32"/>
          <w:szCs w:val="32"/>
        </w:rPr>
        <w:t>Тип субъектов: Сотрудники, контрагенты.</w:t>
      </w:r>
    </w:p>
    <w:p w14:paraId="036FF09B" w14:textId="118777D5" w:rsidR="009B0149" w:rsidRPr="009B0149" w:rsidRDefault="009B0149" w:rsidP="00535F37">
      <w:pPr>
        <w:spacing w:line="276" w:lineRule="auto"/>
        <w:ind w:left="142"/>
        <w:rPr>
          <w:sz w:val="32"/>
          <w:szCs w:val="32"/>
        </w:rPr>
      </w:pPr>
      <w:r w:rsidRPr="009B0149">
        <w:rPr>
          <w:sz w:val="32"/>
          <w:szCs w:val="32"/>
        </w:rPr>
        <w:t>Объем данных:</w:t>
      </w:r>
    </w:p>
    <w:p w14:paraId="1B4E19E9" w14:textId="515ADE8E" w:rsidR="00A47210" w:rsidRPr="00526C8F" w:rsidRDefault="009B0149" w:rsidP="00535F37">
      <w:pPr>
        <w:spacing w:line="276" w:lineRule="auto"/>
        <w:ind w:left="142"/>
        <w:rPr>
          <w:sz w:val="32"/>
          <w:szCs w:val="32"/>
        </w:rPr>
      </w:pPr>
      <w:r w:rsidRPr="009B0149">
        <w:rPr>
          <w:sz w:val="32"/>
          <w:szCs w:val="32"/>
        </w:rPr>
        <w:t>Уровень защищенности: УЗ-2</w:t>
      </w:r>
    </w:p>
    <w:p w14:paraId="11C99622" w14:textId="056052AC" w:rsidR="009B0149" w:rsidRDefault="009B0149" w:rsidP="00535F37">
      <w:pPr>
        <w:spacing w:line="276" w:lineRule="auto"/>
        <w:ind w:left="142"/>
        <w:rPr>
          <w:sz w:val="32"/>
          <w:szCs w:val="32"/>
        </w:rPr>
      </w:pPr>
      <w:r w:rsidRPr="009B0149">
        <w:rPr>
          <w:sz w:val="32"/>
          <w:szCs w:val="32"/>
        </w:rPr>
        <w:t>Класс ИС: К1</w:t>
      </w:r>
    </w:p>
    <w:p w14:paraId="56398B2F" w14:textId="77777777" w:rsidR="00535F37" w:rsidRDefault="00535F37" w:rsidP="00535F37">
      <w:pPr>
        <w:spacing w:line="276" w:lineRule="auto"/>
        <w:ind w:left="142"/>
        <w:rPr>
          <w:sz w:val="32"/>
          <w:szCs w:val="32"/>
        </w:rPr>
      </w:pPr>
    </w:p>
    <w:p w14:paraId="5CCBD3F0" w14:textId="77777777" w:rsidR="00142C63" w:rsidRDefault="00142C63" w:rsidP="00535F37">
      <w:pPr>
        <w:spacing w:line="276" w:lineRule="auto"/>
        <w:ind w:left="142"/>
        <w:rPr>
          <w:sz w:val="32"/>
          <w:szCs w:val="32"/>
        </w:rPr>
      </w:pPr>
    </w:p>
    <w:p w14:paraId="4870C0CB" w14:textId="1D34BDE1" w:rsidR="00535F37" w:rsidRDefault="00535F37" w:rsidP="00535F37">
      <w:pPr>
        <w:spacing w:line="276" w:lineRule="auto"/>
        <w:ind w:left="142"/>
        <w:rPr>
          <w:sz w:val="32"/>
          <w:szCs w:val="32"/>
        </w:rPr>
      </w:pPr>
      <w:r>
        <w:rPr>
          <w:sz w:val="32"/>
          <w:szCs w:val="32"/>
        </w:rPr>
        <w:t>- Система складского учёта</w:t>
      </w:r>
    </w:p>
    <w:p w14:paraId="4BE907C3" w14:textId="77777777" w:rsidR="00535F37" w:rsidRPr="00535F37" w:rsidRDefault="00535F37" w:rsidP="00535F37">
      <w:pPr>
        <w:spacing w:line="276" w:lineRule="auto"/>
        <w:ind w:left="720"/>
        <w:rPr>
          <w:sz w:val="32"/>
          <w:szCs w:val="32"/>
        </w:rPr>
      </w:pPr>
      <w:r w:rsidRPr="00535F37">
        <w:rPr>
          <w:sz w:val="32"/>
          <w:szCs w:val="32"/>
        </w:rPr>
        <w:t>Вид информации: Информация о товарно-материальных ценностях, ценах, поставщиках, остатках.</w:t>
      </w:r>
    </w:p>
    <w:p w14:paraId="45DBAA44" w14:textId="4C054D60" w:rsidR="00535F37" w:rsidRPr="00535F37" w:rsidRDefault="00535F37" w:rsidP="00535F37">
      <w:pPr>
        <w:spacing w:line="276" w:lineRule="auto"/>
        <w:ind w:left="720"/>
        <w:rPr>
          <w:sz w:val="32"/>
          <w:szCs w:val="32"/>
        </w:rPr>
      </w:pPr>
      <w:r w:rsidRPr="00535F37">
        <w:rPr>
          <w:sz w:val="32"/>
          <w:szCs w:val="32"/>
        </w:rPr>
        <w:t>Категория ПДн: </w:t>
      </w:r>
      <w:r w:rsidRPr="00535F37">
        <w:rPr>
          <w:i/>
          <w:iCs/>
          <w:sz w:val="32"/>
          <w:szCs w:val="32"/>
        </w:rPr>
        <w:t>Общие ПДн</w:t>
      </w:r>
      <w:r w:rsidRPr="00535F37">
        <w:rPr>
          <w:sz w:val="32"/>
          <w:szCs w:val="32"/>
        </w:rPr>
        <w:t> </w:t>
      </w:r>
      <w:r w:rsidR="00142C63" w:rsidRPr="00142C63">
        <w:rPr>
          <w:sz w:val="32"/>
          <w:szCs w:val="32"/>
        </w:rPr>
        <w:t xml:space="preserve"> </w:t>
      </w:r>
    </w:p>
    <w:p w14:paraId="3BB44E1F" w14:textId="4514F1EA" w:rsidR="00535F37" w:rsidRPr="00535F37" w:rsidRDefault="00535F37" w:rsidP="00142C63">
      <w:pPr>
        <w:spacing w:line="276" w:lineRule="auto"/>
        <w:ind w:left="720"/>
        <w:rPr>
          <w:sz w:val="32"/>
          <w:szCs w:val="32"/>
        </w:rPr>
      </w:pPr>
      <w:r w:rsidRPr="00535F37">
        <w:rPr>
          <w:sz w:val="32"/>
          <w:szCs w:val="32"/>
        </w:rPr>
        <w:t>Тип субъектов: Сотрудники склада, сотрудники отдела снабжения.</w:t>
      </w:r>
    </w:p>
    <w:p w14:paraId="0F25E211" w14:textId="1B741CAC" w:rsidR="00535F37" w:rsidRPr="00535F37" w:rsidRDefault="00535F37" w:rsidP="00535F37">
      <w:pPr>
        <w:spacing w:line="276" w:lineRule="auto"/>
        <w:ind w:left="720"/>
        <w:rPr>
          <w:sz w:val="32"/>
          <w:szCs w:val="32"/>
        </w:rPr>
      </w:pPr>
      <w:r w:rsidRPr="00535F37">
        <w:rPr>
          <w:sz w:val="32"/>
          <w:szCs w:val="32"/>
        </w:rPr>
        <w:lastRenderedPageBreak/>
        <w:t xml:space="preserve">Уровень защищенности: УЗ-3 </w:t>
      </w:r>
      <w:r w:rsidR="00142C63" w:rsidRPr="00142C63">
        <w:rPr>
          <w:sz w:val="32"/>
          <w:szCs w:val="32"/>
        </w:rPr>
        <w:t xml:space="preserve"> </w:t>
      </w:r>
    </w:p>
    <w:p w14:paraId="3B5E61BF" w14:textId="723A73D5" w:rsidR="00535F37" w:rsidRDefault="00535F37" w:rsidP="00535F37">
      <w:pPr>
        <w:spacing w:line="276" w:lineRule="auto"/>
        <w:ind w:left="720"/>
        <w:rPr>
          <w:sz w:val="32"/>
          <w:szCs w:val="32"/>
        </w:rPr>
      </w:pPr>
      <w:r w:rsidRPr="00535F37">
        <w:rPr>
          <w:sz w:val="32"/>
          <w:szCs w:val="32"/>
        </w:rPr>
        <w:t>Класс ИС: К3</w:t>
      </w:r>
    </w:p>
    <w:p w14:paraId="00AD7E8D" w14:textId="77777777" w:rsidR="00142C63" w:rsidRDefault="00142C63" w:rsidP="00535F37">
      <w:pPr>
        <w:spacing w:line="276" w:lineRule="auto"/>
        <w:ind w:left="720"/>
        <w:rPr>
          <w:sz w:val="32"/>
          <w:szCs w:val="32"/>
        </w:rPr>
      </w:pPr>
    </w:p>
    <w:p w14:paraId="1E0D60D9" w14:textId="49514E13" w:rsidR="00142C63" w:rsidRDefault="00142C63" w:rsidP="00142C63">
      <w:pPr>
        <w:spacing w:line="276" w:lineRule="auto"/>
        <w:rPr>
          <w:sz w:val="32"/>
          <w:szCs w:val="32"/>
        </w:rPr>
      </w:pPr>
      <w:r>
        <w:rPr>
          <w:sz w:val="32"/>
          <w:szCs w:val="32"/>
        </w:rPr>
        <w:t xml:space="preserve">  - Система управления кадрами</w:t>
      </w:r>
    </w:p>
    <w:p w14:paraId="1465FEFC" w14:textId="6C8C1D33" w:rsidR="00142C63" w:rsidRPr="00142C63" w:rsidRDefault="00142C63" w:rsidP="00142C63">
      <w:pPr>
        <w:spacing w:line="276" w:lineRule="auto"/>
        <w:ind w:left="720"/>
        <w:rPr>
          <w:sz w:val="32"/>
          <w:szCs w:val="32"/>
        </w:rPr>
      </w:pPr>
      <w:r w:rsidRPr="00142C63">
        <w:rPr>
          <w:sz w:val="32"/>
          <w:szCs w:val="32"/>
        </w:rPr>
        <w:t>Вид информации: Персональные данные сотрудников, данные о трудовой деятельности, зарплате.</w:t>
      </w:r>
    </w:p>
    <w:p w14:paraId="27F3C21F" w14:textId="737ACB8D" w:rsidR="00142C63" w:rsidRPr="00142C63" w:rsidRDefault="00142C63" w:rsidP="00142C63">
      <w:pPr>
        <w:spacing w:line="276" w:lineRule="auto"/>
        <w:ind w:left="720"/>
        <w:rPr>
          <w:sz w:val="32"/>
          <w:szCs w:val="32"/>
        </w:rPr>
      </w:pPr>
      <w:r w:rsidRPr="00142C63">
        <w:rPr>
          <w:sz w:val="32"/>
          <w:szCs w:val="32"/>
        </w:rPr>
        <w:t>Категория ПДн: </w:t>
      </w:r>
      <w:r w:rsidRPr="00142C63">
        <w:rPr>
          <w:i/>
          <w:iCs/>
          <w:sz w:val="32"/>
          <w:szCs w:val="32"/>
        </w:rPr>
        <w:t>Общие ПДн и специальные категории ПДн</w:t>
      </w:r>
      <w:r w:rsidRPr="00142C63">
        <w:rPr>
          <w:sz w:val="32"/>
          <w:szCs w:val="32"/>
        </w:rPr>
        <w:t> </w:t>
      </w:r>
      <w:r>
        <w:rPr>
          <w:sz w:val="32"/>
          <w:szCs w:val="32"/>
        </w:rPr>
        <w:t xml:space="preserve"> </w:t>
      </w:r>
    </w:p>
    <w:p w14:paraId="16EF8527" w14:textId="4B390233" w:rsidR="00142C63" w:rsidRPr="00142C63" w:rsidRDefault="00142C63" w:rsidP="00142C63">
      <w:pPr>
        <w:spacing w:line="276" w:lineRule="auto"/>
        <w:ind w:left="720"/>
        <w:rPr>
          <w:sz w:val="32"/>
          <w:szCs w:val="32"/>
        </w:rPr>
      </w:pPr>
      <w:r w:rsidRPr="00142C63">
        <w:rPr>
          <w:sz w:val="32"/>
          <w:szCs w:val="32"/>
        </w:rPr>
        <w:t xml:space="preserve"> Тип субъектов: Сотрудники.</w:t>
      </w:r>
    </w:p>
    <w:p w14:paraId="7DD3EA81" w14:textId="403879CC" w:rsidR="00142C63" w:rsidRPr="00142C63" w:rsidRDefault="00142C63" w:rsidP="00142C63">
      <w:pPr>
        <w:spacing w:line="276" w:lineRule="auto"/>
        <w:ind w:left="720"/>
        <w:rPr>
          <w:sz w:val="32"/>
          <w:szCs w:val="32"/>
        </w:rPr>
      </w:pPr>
      <w:r w:rsidRPr="00142C63">
        <w:rPr>
          <w:sz w:val="32"/>
          <w:szCs w:val="32"/>
        </w:rPr>
        <w:t xml:space="preserve">Уровень защищенности: УЗ-2 </w:t>
      </w:r>
      <w:r>
        <w:rPr>
          <w:sz w:val="32"/>
          <w:szCs w:val="32"/>
        </w:rPr>
        <w:t xml:space="preserve"> </w:t>
      </w:r>
    </w:p>
    <w:p w14:paraId="0C2B646B" w14:textId="51BB8DFB" w:rsidR="00142C63" w:rsidRPr="00535F37" w:rsidRDefault="00142C63" w:rsidP="00142C63">
      <w:pPr>
        <w:spacing w:line="276" w:lineRule="auto"/>
        <w:ind w:left="720"/>
        <w:rPr>
          <w:sz w:val="32"/>
          <w:szCs w:val="32"/>
        </w:rPr>
      </w:pPr>
      <w:r w:rsidRPr="00142C63">
        <w:rPr>
          <w:sz w:val="32"/>
          <w:szCs w:val="32"/>
        </w:rPr>
        <w:t xml:space="preserve">Класс ИС: К2 </w:t>
      </w:r>
      <w:r>
        <w:rPr>
          <w:sz w:val="32"/>
          <w:szCs w:val="32"/>
        </w:rPr>
        <w:t xml:space="preserve"> </w:t>
      </w:r>
    </w:p>
    <w:p w14:paraId="43320C35" w14:textId="77777777" w:rsidR="00535F37" w:rsidRPr="009B0149" w:rsidRDefault="00535F37" w:rsidP="00535F37">
      <w:pPr>
        <w:spacing w:line="276" w:lineRule="auto"/>
        <w:ind w:left="142"/>
        <w:rPr>
          <w:sz w:val="32"/>
          <w:szCs w:val="32"/>
        </w:rPr>
      </w:pPr>
    </w:p>
    <w:p w14:paraId="01B4102E" w14:textId="258879D0" w:rsidR="009B0149" w:rsidRPr="009B0149" w:rsidRDefault="00535F37" w:rsidP="009B0149">
      <w:pPr>
        <w:spacing w:line="276" w:lineRule="auto"/>
        <w:ind w:left="720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2D026C9" w14:textId="33C77264" w:rsidR="0013092A" w:rsidRPr="009B0149" w:rsidRDefault="009B0149" w:rsidP="003F33D2">
      <w:pPr>
        <w:spacing w:line="276" w:lineRule="auto"/>
        <w:ind w:firstLine="568"/>
        <w:jc w:val="both"/>
        <w:rPr>
          <w:szCs w:val="24"/>
        </w:rPr>
        <w:sectPr w:rsidR="0013092A" w:rsidRPr="009B0149" w:rsidSect="00D266AC">
          <w:pgSz w:w="11906" w:h="16838"/>
          <w:pgMar w:top="1134" w:right="850" w:bottom="1134" w:left="1701" w:header="720" w:footer="669" w:gutter="0"/>
          <w:cols w:space="720"/>
          <w:docGrid w:linePitch="360"/>
        </w:sectPr>
      </w:pPr>
      <w:r w:rsidRPr="009B0149">
        <w:rPr>
          <w:szCs w:val="24"/>
        </w:rPr>
        <w:t xml:space="preserve"> </w:t>
      </w:r>
    </w:p>
    <w:p w14:paraId="666CCAAE" w14:textId="77777777" w:rsidR="00B83AA6" w:rsidRPr="002331BF" w:rsidRDefault="0060695C">
      <w:pPr>
        <w:pStyle w:val="1"/>
        <w:numPr>
          <w:ilvl w:val="0"/>
          <w:numId w:val="6"/>
        </w:numPr>
        <w:ind w:left="0" w:firstLine="0"/>
      </w:pPr>
      <w:bookmarkStart w:id="15" w:name="_Toc467674579"/>
      <w:bookmarkStart w:id="16" w:name="_Toc20750195"/>
      <w:r w:rsidRPr="002331BF">
        <w:lastRenderedPageBreak/>
        <w:t>Возможные у</w:t>
      </w:r>
      <w:r w:rsidR="00B83AA6" w:rsidRPr="002331BF">
        <w:t xml:space="preserve">грозы несанкционированного доступа к </w:t>
      </w:r>
      <w:r w:rsidRPr="002331BF">
        <w:t>и</w:t>
      </w:r>
      <w:r w:rsidR="00B83AA6" w:rsidRPr="002331BF">
        <w:t>нформации</w:t>
      </w:r>
      <w:bookmarkEnd w:id="15"/>
      <w:bookmarkEnd w:id="16"/>
    </w:p>
    <w:p w14:paraId="76A850FF" w14:textId="77777777" w:rsidR="00D21FEB" w:rsidRPr="00D21FEB" w:rsidRDefault="00776614" w:rsidP="003F33D2">
      <w:pPr>
        <w:jc w:val="center"/>
        <w:rPr>
          <w:b/>
          <w:highlight w:val="yellow"/>
        </w:rPr>
      </w:pPr>
      <w:r>
        <w:rPr>
          <w:b/>
          <w:noProof/>
          <w:lang w:eastAsia="ru-RU"/>
        </w:rPr>
        <w:drawing>
          <wp:inline distT="0" distB="0" distL="0" distR="0" wp14:anchorId="7CB32836" wp14:editId="0DFFF974">
            <wp:extent cx="8314961" cy="566638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Угрозы схема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22809" cy="567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3408" w14:textId="77777777" w:rsidR="00D21FEB" w:rsidRDefault="00D21FEB" w:rsidP="003F33D2">
      <w:pPr>
        <w:numPr>
          <w:ilvl w:val="1"/>
          <w:numId w:val="3"/>
        </w:numPr>
        <w:spacing w:before="120" w:line="276" w:lineRule="auto"/>
        <w:ind w:left="720" w:firstLine="0"/>
        <w:outlineLvl w:val="0"/>
        <w:sectPr w:rsidR="00D21FEB" w:rsidSect="00D21FEB">
          <w:footerReference w:type="even" r:id="rId11"/>
          <w:footerReference w:type="default" r:id="rId12"/>
          <w:footerReference w:type="first" r:id="rId13"/>
          <w:pgSz w:w="16838" w:h="11906" w:orient="landscape"/>
          <w:pgMar w:top="567" w:right="726" w:bottom="1134" w:left="567" w:header="720" w:footer="669" w:gutter="0"/>
          <w:cols w:space="720"/>
          <w:titlePg/>
          <w:docGrid w:linePitch="360"/>
        </w:sectPr>
      </w:pPr>
    </w:p>
    <w:p w14:paraId="1A6C9626" w14:textId="77777777" w:rsidR="005156F3" w:rsidRPr="005156F3" w:rsidRDefault="005156F3" w:rsidP="0009619A">
      <w:pPr>
        <w:shd w:val="clear" w:color="auto" w:fill="FFFFFF"/>
        <w:suppressAutoHyphens w:val="0"/>
        <w:spacing w:before="100" w:beforeAutospacing="1" w:line="240" w:lineRule="auto"/>
        <w:rPr>
          <w:rFonts w:ascii="Segoe UI" w:hAnsi="Segoe UI" w:cs="Segoe UI"/>
          <w:color w:val="212529"/>
          <w:szCs w:val="24"/>
          <w:lang w:eastAsia="ru-RU"/>
        </w:rPr>
      </w:pPr>
      <w:bookmarkStart w:id="17" w:name="_Toc467674602"/>
      <w:bookmarkStart w:id="18" w:name="_Toc20750219"/>
      <w:r w:rsidRPr="005156F3">
        <w:rPr>
          <w:rFonts w:ascii="Segoe UI" w:hAnsi="Segoe UI" w:cs="Segoe UI"/>
          <w:b/>
          <w:bCs/>
          <w:color w:val="212529"/>
          <w:szCs w:val="24"/>
          <w:lang w:eastAsia="ru-RU"/>
        </w:rPr>
        <w:lastRenderedPageBreak/>
        <w:t>Источники угроз несанкционированного доступа</w:t>
      </w:r>
    </w:p>
    <w:p w14:paraId="52C8DCFC" w14:textId="77777777" w:rsidR="005156F3" w:rsidRPr="005156F3" w:rsidRDefault="005156F3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b/>
          <w:bCs/>
          <w:color w:val="212529"/>
          <w:szCs w:val="24"/>
          <w:lang w:eastAsia="ru-RU"/>
        </w:rPr>
        <w:t>3.1.1. Внешние нарушители (хакеры)</w:t>
      </w:r>
    </w:p>
    <w:p w14:paraId="7ED29DB0" w14:textId="77777777" w:rsidR="005156F3" w:rsidRPr="005156F3" w:rsidRDefault="005156F3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Описание: Лица, не имеющие легитимного доступа к ИС, пытающиеся получить несанкционированный доступ к информации через Интернет, используя уязвимости в программном обеспечении, веб-приложениях или сетевом оборудовании.</w:t>
      </w:r>
    </w:p>
    <w:p w14:paraId="70F86996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МИС: Хакер пытается взломать веб-интерфейс личного кабинета пациента, чтобы получить доступ к персональным и медицинским данным.</w:t>
      </w:r>
    </w:p>
    <w:p w14:paraId="04F79B0E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Бухгалтерии: Хакер пытается получить доступ к серверу 1С:Предприятие, чтобы похитить финансовую информацию или изменить данные о зарплате сотрудников.</w:t>
      </w:r>
    </w:p>
    <w:p w14:paraId="2A04096E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СВН: Хакер пытается получить доступ к видеоархиву, чтобы просмотреть записи видеонаблюдения или удалить компрометирующие видео.</w:t>
      </w:r>
    </w:p>
    <w:p w14:paraId="77EA9447" w14:textId="77777777" w:rsidR="005156F3" w:rsidRPr="005156F3" w:rsidRDefault="005156F3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b/>
          <w:bCs/>
          <w:color w:val="212529"/>
          <w:szCs w:val="24"/>
          <w:lang w:eastAsia="ru-RU"/>
        </w:rPr>
        <w:t>3.1.2. Внутренние нарушители (сотрудники больницы)</w:t>
      </w:r>
    </w:p>
    <w:p w14:paraId="7D476764" w14:textId="77777777" w:rsidR="005156F3" w:rsidRPr="005156F3" w:rsidRDefault="005156F3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 xml:space="preserve">Описание: Лица, имеющие легитимный доступ к ИС, но злоупотребляющие своими правами или нарушающие установленные правила безопасности с целью получения </w:t>
      </w:r>
      <w:r w:rsidRPr="005156F3">
        <w:rPr>
          <w:rFonts w:ascii="Segoe UI" w:hAnsi="Segoe UI" w:cs="Segoe UI"/>
          <w:color w:val="212529"/>
          <w:szCs w:val="24"/>
          <w:lang w:eastAsia="ru-RU"/>
        </w:rPr>
        <w:lastRenderedPageBreak/>
        <w:t>выгоды (например, продажи информации), из любопытства, мести или по неосторожности.</w:t>
      </w:r>
    </w:p>
    <w:p w14:paraId="3756746B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МИС: Медсестра, не имеющая прав доступа к истории болезни VIP-пациента, пытается получить эту информацию из любопытства или по просьбе другого сотрудника.</w:t>
      </w:r>
    </w:p>
    <w:p w14:paraId="0ABD07EA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Бухгалтерии: Бухгалтер, имеющий доступ к информации о зарплате сотрудников, передает эту информацию третьим лицам за вознаграждение.</w:t>
      </w:r>
    </w:p>
    <w:p w14:paraId="10E543B9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СВН: Охранник, имеющий доступ к системе видеонаблюдения, использует ее для наблюдения за личной жизнью сотрудников или пациентов.</w:t>
      </w:r>
    </w:p>
    <w:p w14:paraId="4663CE06" w14:textId="77777777" w:rsidR="005156F3" w:rsidRPr="005156F3" w:rsidRDefault="005156F3" w:rsidP="0009619A">
      <w:pPr>
        <w:shd w:val="clear" w:color="auto" w:fill="FFFFFF"/>
        <w:suppressAutoHyphens w:val="0"/>
        <w:spacing w:before="100" w:beforeAutospacing="1" w:line="240" w:lineRule="auto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b/>
          <w:bCs/>
          <w:color w:val="212529"/>
          <w:szCs w:val="24"/>
          <w:lang w:eastAsia="ru-RU"/>
        </w:rPr>
        <w:t>3.2. Уязвимости информационных систем</w:t>
      </w:r>
    </w:p>
    <w:p w14:paraId="7DE39065" w14:textId="77777777" w:rsidR="005156F3" w:rsidRPr="005156F3" w:rsidRDefault="005156F3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b/>
          <w:bCs/>
          <w:color w:val="212529"/>
          <w:szCs w:val="24"/>
          <w:lang w:eastAsia="ru-RU"/>
        </w:rPr>
        <w:t>3.2.1. Слабые пароли</w:t>
      </w:r>
    </w:p>
    <w:p w14:paraId="1E277931" w14:textId="77777777" w:rsidR="005156F3" w:rsidRPr="005156F3" w:rsidRDefault="005156F3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Описание: Использование пользователями легко угадываемых или простых паролей, которые могут быть взломаны с помощью перебора или словарных атак.</w:t>
      </w:r>
    </w:p>
    <w:p w14:paraId="6B610213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МИС: Врачи и медсестры используют пароли по умолчанию или простые пароли, такие как “123456” или “qwerty”.</w:t>
      </w:r>
    </w:p>
    <w:p w14:paraId="0399725D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lastRenderedPageBreak/>
        <w:t>Пример для Бухгалтерии: Бухгалтеры используют пароли, состоящие из даты рождения или фамилии.</w:t>
      </w:r>
    </w:p>
    <w:p w14:paraId="30C51D26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СВН: Администратор системы видеонаблюдения не меняет пароль по умолчанию, указанный в документации к оборудованию.</w:t>
      </w:r>
    </w:p>
    <w:p w14:paraId="14FBF999" w14:textId="77777777" w:rsidR="005156F3" w:rsidRPr="005156F3" w:rsidRDefault="005156F3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b/>
          <w:bCs/>
          <w:color w:val="212529"/>
          <w:szCs w:val="24"/>
          <w:lang w:eastAsia="ru-RU"/>
        </w:rPr>
        <w:t>3.2.2. Устаревшее программное обеспечение</w:t>
      </w:r>
    </w:p>
    <w:p w14:paraId="21A31E4D" w14:textId="77777777" w:rsidR="005156F3" w:rsidRPr="005156F3" w:rsidRDefault="005156F3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Описание: Использование устаревших версий операционных систем, СУБД и прикладного ПО, содержащих известные уязвимости, которые могут быть использованы злоумышленниками.</w:t>
      </w:r>
    </w:p>
    <w:p w14:paraId="09CE40E6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МИС: На сервере МИС используется устаревшая версия СУБД Microsoft SQL Server, которая содержит уязвимости, позволяющие злоумышленнику выполнить произвольный код на сервере.</w:t>
      </w:r>
    </w:p>
    <w:p w14:paraId="489C71A0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Бухгалтерии: На компьютерах бухгалтеров используется устаревшая версия 1С:Предприятие, которая не получает обновления безопасности.</w:t>
      </w:r>
    </w:p>
    <w:p w14:paraId="34BFD833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СВН: На видеорегистраторе используется устаревшая версия прошивки, содержащая уязвимости, позволяющие получить несанкционированный доступ к видеоархиву.</w:t>
      </w:r>
    </w:p>
    <w:p w14:paraId="3ED5E489" w14:textId="77777777" w:rsidR="005156F3" w:rsidRPr="005156F3" w:rsidRDefault="005156F3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b/>
          <w:bCs/>
          <w:color w:val="212529"/>
          <w:szCs w:val="24"/>
          <w:lang w:eastAsia="ru-RU"/>
        </w:rPr>
        <w:lastRenderedPageBreak/>
        <w:t>3.2.3. Отсутствие или неправильная настройка средств защиты информации</w:t>
      </w:r>
    </w:p>
    <w:p w14:paraId="2EAD249A" w14:textId="77777777" w:rsidR="005156F3" w:rsidRPr="005156F3" w:rsidRDefault="005156F3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Описание: Отсутствие антивирусного ПО, межсетевых экранов, систем обнаружения вторжений или их неправильная настройка, что делает систему уязвимой для атак.</w:t>
      </w:r>
    </w:p>
    <w:p w14:paraId="4361F0B3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МИС: На сервере МИС не установлено антивирусное ПО, что делает его уязвимым для заражения вирусами.</w:t>
      </w:r>
    </w:p>
    <w:p w14:paraId="1F5BEB2E" w14:textId="77777777" w:rsidR="005156F3" w:rsidRP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Бухгалтерии: Межсетевой экран настроен неправильно, что позволяет злоумышленникам получить доступ к серверам бухгалтерской системы из Интернета.</w:t>
      </w:r>
    </w:p>
    <w:p w14:paraId="245A099F" w14:textId="77777777" w:rsidR="005156F3" w:rsidRDefault="005156F3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5156F3">
        <w:rPr>
          <w:rFonts w:ascii="Segoe UI" w:hAnsi="Segoe UI" w:cs="Segoe UI"/>
          <w:color w:val="212529"/>
          <w:szCs w:val="24"/>
          <w:lang w:eastAsia="ru-RU"/>
        </w:rPr>
        <w:t>Пример для СВН: Система видеонаблюдения не защищена паролем или использует пароль по умолчанию, что позволяет любому желающему просматривать видео в режиме реального времени и архив.</w:t>
      </w:r>
    </w:p>
    <w:p w14:paraId="7338D560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line="240" w:lineRule="auto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b/>
          <w:bCs/>
          <w:color w:val="212529"/>
          <w:szCs w:val="24"/>
          <w:lang w:eastAsia="ru-RU"/>
        </w:rPr>
        <w:t>3.3. Способы реализации угроз в информационных системах</w:t>
      </w:r>
    </w:p>
    <w:p w14:paraId="665EA8BB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b/>
          <w:bCs/>
          <w:color w:val="212529"/>
          <w:szCs w:val="24"/>
          <w:lang w:eastAsia="ru-RU"/>
        </w:rPr>
        <w:t>3.3.1. Взлом паролей (МИС)</w:t>
      </w:r>
    </w:p>
    <w:p w14:paraId="587BEB38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Описание: Использование различных методов для получения паролей пользователей МИС, таких как перебор, словарные атаки, фишинг и социальная инженерия.</w:t>
      </w:r>
    </w:p>
    <w:p w14:paraId="24FBA2A8" w14:textId="77777777" w:rsidR="0009619A" w:rsidRPr="0009619A" w:rsidRDefault="0009619A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lastRenderedPageBreak/>
        <w:t>Пример: Злоумышленник отправляет фишинговое письмо врачу, маскируясь под службу поддержки МИС, и просит ввести логин и пароль на поддельном сайте.</w:t>
      </w:r>
    </w:p>
    <w:p w14:paraId="649BBC4E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b/>
          <w:bCs/>
          <w:color w:val="212529"/>
          <w:szCs w:val="24"/>
          <w:lang w:eastAsia="ru-RU"/>
        </w:rPr>
        <w:t>3.3.2. Внедрение вредоносного кода (Бухгалтерия)</w:t>
      </w:r>
    </w:p>
    <w:p w14:paraId="4593DBCB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Описание: Заражение компьютеров бухгалтеров вредоносным кодом с использованием различных способов, таких как электронная почта, USB-накопители и т.д.</w:t>
      </w:r>
    </w:p>
    <w:p w14:paraId="5463E452" w14:textId="77777777" w:rsidR="0009619A" w:rsidRPr="0009619A" w:rsidRDefault="0009619A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Пример: Бухгалтер открывает письмо с вредоносным вложением, замаскированным под счет от поставщика, и заражает свой компьютер вирусом-шифровальщиком, который блокирует доступ к базе данных 1С:Предприятие.</w:t>
      </w:r>
    </w:p>
    <w:p w14:paraId="173AF502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b/>
          <w:bCs/>
          <w:color w:val="212529"/>
          <w:szCs w:val="24"/>
          <w:lang w:eastAsia="ru-RU"/>
        </w:rPr>
        <w:t>3.3.3. Перехват трафика (СВН)</w:t>
      </w:r>
    </w:p>
    <w:p w14:paraId="4BD611B0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Описание: Перехват сетевого трафика, передаваемого между IP-камерами и видеорегистратором, с целью получения доступа к видеопотоку.</w:t>
      </w:r>
    </w:p>
    <w:p w14:paraId="6E715D1C" w14:textId="77777777" w:rsidR="0009619A" w:rsidRPr="0009619A" w:rsidRDefault="0009619A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Пример: Злоумышленник использует сниффер для перехвата трафика между IP-камерой и видеорегистратором и получает возможность просматривать видео в реальном времени.</w:t>
      </w:r>
    </w:p>
    <w:p w14:paraId="0E0DE2A7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line="240" w:lineRule="auto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b/>
          <w:bCs/>
          <w:color w:val="212529"/>
          <w:szCs w:val="24"/>
          <w:lang w:eastAsia="ru-RU"/>
        </w:rPr>
        <w:t>3.4. Объекты воздействия в ИС</w:t>
      </w:r>
    </w:p>
    <w:p w14:paraId="45BCCE4D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b/>
          <w:bCs/>
          <w:color w:val="212529"/>
          <w:szCs w:val="24"/>
          <w:lang w:eastAsia="ru-RU"/>
        </w:rPr>
        <w:t>3.4.1. Сервер базы данных (МИС)</w:t>
      </w:r>
    </w:p>
    <w:p w14:paraId="77432B33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lastRenderedPageBreak/>
        <w:t>Описание: Сервер, на котором хранится база данных МИС с персональными и медицинскими данными пациентов.</w:t>
      </w:r>
    </w:p>
    <w:p w14:paraId="66DD2B73" w14:textId="77777777" w:rsidR="0009619A" w:rsidRPr="0009619A" w:rsidRDefault="0009619A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Пример: Злоумышленник получает доступ к серверу базы данных и похищает всю базу данных с персональными данными пациентов.</w:t>
      </w:r>
    </w:p>
    <w:p w14:paraId="4DD8D895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b/>
          <w:bCs/>
          <w:color w:val="212529"/>
          <w:szCs w:val="24"/>
          <w:lang w:eastAsia="ru-RU"/>
        </w:rPr>
        <w:t>3.4.2. Рабочие станции пользователей (Бухгалтерия)</w:t>
      </w:r>
    </w:p>
    <w:p w14:paraId="12F9A4FF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Описание: Компьютеры бухгалтеров, на которых установлено ПО 1С:Предприятие и хранятся учетные данные для доступа к системе.</w:t>
      </w:r>
    </w:p>
    <w:p w14:paraId="0E3B8E73" w14:textId="77777777" w:rsidR="0009619A" w:rsidRPr="0009619A" w:rsidRDefault="0009619A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Пример: Злоумышленник получает доступ к компьютеру бухгалтера и похищает учетные данные для доступа к 1С:Предприятие.</w:t>
      </w:r>
    </w:p>
    <w:p w14:paraId="1DD49404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b/>
          <w:bCs/>
          <w:color w:val="212529"/>
          <w:szCs w:val="24"/>
          <w:lang w:eastAsia="ru-RU"/>
        </w:rPr>
        <w:t>3.4.3. Система видеонаблюдения (СВН)</w:t>
      </w:r>
    </w:p>
    <w:p w14:paraId="7F3F26CE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Описание: Видеорегистратор и IP-камеры, осуществляющие видеонаблюдение на территории больницы.</w:t>
      </w:r>
    </w:p>
    <w:p w14:paraId="34C0A65F" w14:textId="77777777" w:rsidR="0009619A" w:rsidRPr="0009619A" w:rsidRDefault="0009619A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Пример: Злоумышленник получает доступ к видеорегистратору и удаляет записи, компрометирующие его действия.</w:t>
      </w:r>
    </w:p>
    <w:p w14:paraId="5DBB55F7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line="240" w:lineRule="auto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b/>
          <w:bCs/>
          <w:color w:val="212529"/>
          <w:szCs w:val="24"/>
          <w:lang w:eastAsia="ru-RU"/>
        </w:rPr>
        <w:t>3.5. Деструктивное действие к Информации в информационных системах</w:t>
      </w:r>
    </w:p>
    <w:p w14:paraId="76DDBB32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b/>
          <w:bCs/>
          <w:color w:val="212529"/>
          <w:szCs w:val="24"/>
          <w:lang w:eastAsia="ru-RU"/>
        </w:rPr>
        <w:lastRenderedPageBreak/>
        <w:t>3.5.1. Утечка конфиденциальной информации (МИС)</w:t>
      </w:r>
    </w:p>
    <w:p w14:paraId="33635E88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Описание: Несанкционированное разглашение персональных и медицинских данных пациентов.</w:t>
      </w:r>
    </w:p>
    <w:p w14:paraId="062E5A81" w14:textId="77777777" w:rsidR="0009619A" w:rsidRPr="0009619A" w:rsidRDefault="0009619A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Пример: Злоумышленник публикует в Интернете базу данных с персональными и медицинскими данными пациентов, полученную в результате взлома сервера МИС.</w:t>
      </w:r>
    </w:p>
    <w:p w14:paraId="3B52CB33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b/>
          <w:bCs/>
          <w:color w:val="212529"/>
          <w:szCs w:val="24"/>
          <w:lang w:eastAsia="ru-RU"/>
        </w:rPr>
        <w:t>3.5.2. Нарушение целостности данных (Бухгалтерия)</w:t>
      </w:r>
    </w:p>
    <w:p w14:paraId="724A302D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Описание: Несанкционированное изменение или удаление данных в бухгалтерской системе.</w:t>
      </w:r>
    </w:p>
    <w:p w14:paraId="23272795" w14:textId="77777777" w:rsidR="0009619A" w:rsidRPr="0009619A" w:rsidRDefault="0009619A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Пример: Злоумышленник изменяет данные о зарплате сотрудников, чтобы похитить денежные средства.</w:t>
      </w:r>
    </w:p>
    <w:p w14:paraId="30265513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line="240" w:lineRule="auto"/>
        <w:ind w:left="851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b/>
          <w:bCs/>
          <w:color w:val="212529"/>
          <w:szCs w:val="24"/>
          <w:lang w:eastAsia="ru-RU"/>
        </w:rPr>
        <w:t>3.5.3. Нарушение доступности информации (СВН)</w:t>
      </w:r>
    </w:p>
    <w:p w14:paraId="499A7A7E" w14:textId="77777777" w:rsidR="0009619A" w:rsidRPr="0009619A" w:rsidRDefault="0009619A" w:rsidP="0009619A">
      <w:pPr>
        <w:shd w:val="clear" w:color="auto" w:fill="FFFFFF"/>
        <w:suppressAutoHyphens w:val="0"/>
        <w:spacing w:before="100" w:beforeAutospacing="1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Описание: Блокирование доступа к системе видеонаблюдения или уничтожение видеоархива.</w:t>
      </w:r>
    </w:p>
    <w:p w14:paraId="4659FD47" w14:textId="77777777" w:rsidR="0009619A" w:rsidRPr="0009619A" w:rsidRDefault="0009619A" w:rsidP="0009619A">
      <w:pPr>
        <w:shd w:val="clear" w:color="auto" w:fill="FFFFFF"/>
        <w:suppressAutoHyphens w:val="0"/>
        <w:spacing w:before="60" w:after="100" w:afterAutospacing="1" w:line="240" w:lineRule="auto"/>
        <w:ind w:left="720"/>
        <w:rPr>
          <w:rFonts w:ascii="Segoe UI" w:hAnsi="Segoe UI" w:cs="Segoe UI"/>
          <w:color w:val="212529"/>
          <w:szCs w:val="24"/>
          <w:lang w:eastAsia="ru-RU"/>
        </w:rPr>
      </w:pPr>
      <w:r w:rsidRPr="0009619A">
        <w:rPr>
          <w:rFonts w:ascii="Segoe UI" w:hAnsi="Segoe UI" w:cs="Segoe UI"/>
          <w:color w:val="212529"/>
          <w:szCs w:val="24"/>
          <w:lang w:eastAsia="ru-RU"/>
        </w:rPr>
        <w:t>Пример: Злоумышленник проводит DoS-атаку на видеорегистратор, чтобы заблокировать доступ к системе видеонаблюдения в момент совершения преступления.</w:t>
      </w:r>
    </w:p>
    <w:p w14:paraId="431C7FE7" w14:textId="77777777" w:rsidR="0009619A" w:rsidRPr="005156F3" w:rsidRDefault="0009619A" w:rsidP="0009619A">
      <w:pPr>
        <w:shd w:val="clear" w:color="auto" w:fill="FFFFFF"/>
        <w:suppressAutoHyphens w:val="0"/>
        <w:spacing w:before="60" w:after="100" w:afterAutospacing="1" w:line="240" w:lineRule="auto"/>
        <w:ind w:left="1224"/>
        <w:rPr>
          <w:rFonts w:ascii="Segoe UI" w:hAnsi="Segoe UI" w:cs="Segoe UI"/>
          <w:color w:val="212529"/>
          <w:szCs w:val="24"/>
          <w:lang w:eastAsia="ru-RU"/>
        </w:rPr>
      </w:pPr>
    </w:p>
    <w:p w14:paraId="0F905B6A" w14:textId="53851975" w:rsidR="00B83AA6" w:rsidRPr="00A3306D" w:rsidRDefault="00B83AA6">
      <w:pPr>
        <w:pStyle w:val="1"/>
        <w:numPr>
          <w:ilvl w:val="0"/>
          <w:numId w:val="6"/>
        </w:numPr>
      </w:pPr>
      <w:r w:rsidRPr="004F5D2A">
        <w:lastRenderedPageBreak/>
        <w:t xml:space="preserve">Определение </w:t>
      </w:r>
      <w:r w:rsidR="00EE54DC" w:rsidRPr="00A3306D">
        <w:t>показателей угроз безопасности И</w:t>
      </w:r>
      <w:r w:rsidRPr="00A3306D">
        <w:t xml:space="preserve">нформации в </w:t>
      </w:r>
      <w:bookmarkEnd w:id="17"/>
      <w:r w:rsidR="00346EAB" w:rsidRPr="00A3306D">
        <w:t>ИС</w:t>
      </w:r>
      <w:bookmarkEnd w:id="18"/>
    </w:p>
    <w:p w14:paraId="300FAB47" w14:textId="77777777" w:rsidR="00B83AA6" w:rsidRPr="00A3306D" w:rsidRDefault="00B83AA6" w:rsidP="003F33D2">
      <w:pPr>
        <w:pStyle w:val="2"/>
      </w:pPr>
      <w:bookmarkStart w:id="19" w:name="_Toc467674603"/>
      <w:bookmarkStart w:id="20" w:name="_Toc20750220"/>
      <w:r w:rsidRPr="00A3306D">
        <w:t>Определение уровня исходной защищенности</w:t>
      </w:r>
      <w:bookmarkEnd w:id="19"/>
      <w:bookmarkEnd w:id="20"/>
    </w:p>
    <w:p w14:paraId="642A9E5A" w14:textId="0865B13D" w:rsidR="00B83AA6" w:rsidRPr="00A3306D" w:rsidRDefault="00B83AA6" w:rsidP="003F33D2">
      <w:pPr>
        <w:spacing w:line="276" w:lineRule="auto"/>
        <w:ind w:firstLine="709"/>
        <w:jc w:val="both"/>
      </w:pPr>
      <w:r w:rsidRPr="00A3306D">
        <w:t xml:space="preserve">Уровень исходной защищенности (Y1) ИС определяется экспертным методом в соответствии с </w:t>
      </w:r>
      <w:r w:rsidR="00F77609">
        <w:t>«</w:t>
      </w:r>
      <w:bookmarkStart w:id="21" w:name="OLE_LINK244"/>
      <w:bookmarkStart w:id="22" w:name="OLE_LINK245"/>
      <w:bookmarkStart w:id="23" w:name="OLE_LINK246"/>
      <w:r w:rsidRPr="00A3306D">
        <w:t>Методикой определения актуальных угроз безопасности персональных данных при обработке в информационных системах персональных данных</w:t>
      </w:r>
      <w:bookmarkEnd w:id="21"/>
      <w:bookmarkEnd w:id="22"/>
      <w:bookmarkEnd w:id="23"/>
      <w:r w:rsidR="00F77609">
        <w:t>»</w:t>
      </w:r>
      <w:r w:rsidRPr="00A3306D">
        <w:t xml:space="preserve"> (далее – Методика), утвержденной от 14.02.2008 заместителем директора ФСТЭК России. Под уровнем исходной защищенности ИС понимается обобщенный показатель, зависящий от </w:t>
      </w:r>
      <w:bookmarkStart w:id="24" w:name="OLE_LINK380"/>
      <w:bookmarkStart w:id="25" w:name="OLE_LINK381"/>
      <w:bookmarkStart w:id="26" w:name="OLE_LINK382"/>
      <w:r w:rsidRPr="00A3306D">
        <w:t>технических и эксплуатационных характеристик</w:t>
      </w:r>
      <w:bookmarkEnd w:id="24"/>
      <w:bookmarkEnd w:id="25"/>
      <w:bookmarkEnd w:id="26"/>
      <w:r w:rsidR="00591747" w:rsidRPr="00A3306D">
        <w:t xml:space="preserve"> ИС, приведенных в </w:t>
      </w:r>
      <w:r w:rsidR="00952948" w:rsidRPr="00A3306D">
        <w:t xml:space="preserve">таблице </w:t>
      </w:r>
      <w:r w:rsidR="00D0179C">
        <w:t>2</w:t>
      </w:r>
      <w:r w:rsidRPr="00A3306D">
        <w:t>.</w:t>
      </w:r>
    </w:p>
    <w:p w14:paraId="5209E18C" w14:textId="15B0D00D" w:rsidR="00B83AA6" w:rsidRPr="00043902" w:rsidRDefault="00B83AA6" w:rsidP="00D0179C">
      <w:pPr>
        <w:spacing w:before="120" w:line="276" w:lineRule="auto"/>
        <w:jc w:val="both"/>
        <w:rPr>
          <w:rStyle w:val="FontStyle12"/>
          <w:i/>
          <w:sz w:val="20"/>
        </w:rPr>
      </w:pPr>
      <w:r w:rsidRPr="00591747">
        <w:rPr>
          <w:i/>
          <w:szCs w:val="24"/>
        </w:rPr>
        <w:t xml:space="preserve">Таблица </w:t>
      </w:r>
      <w:bookmarkStart w:id="27" w:name="OLE_LINK116"/>
      <w:bookmarkStart w:id="28" w:name="OLE_LINK117"/>
      <w:r w:rsidR="00D0179C">
        <w:rPr>
          <w:i/>
          <w:szCs w:val="24"/>
        </w:rPr>
        <w:t>2</w:t>
      </w:r>
      <w:r w:rsidR="00614BC1">
        <w:rPr>
          <w:i/>
          <w:szCs w:val="24"/>
        </w:rPr>
        <w:t xml:space="preserve"> </w:t>
      </w:r>
      <w:r w:rsidR="00B911BC">
        <w:rPr>
          <w:i/>
          <w:szCs w:val="24"/>
        </w:rPr>
        <w:t xml:space="preserve">– </w:t>
      </w:r>
      <w:bookmarkEnd w:id="27"/>
      <w:bookmarkEnd w:id="28"/>
      <w:r w:rsidR="00B911BC" w:rsidRPr="00B911BC">
        <w:rPr>
          <w:i/>
          <w:szCs w:val="24"/>
        </w:rPr>
        <w:t xml:space="preserve">Технические и эксплуатационные характеристики </w:t>
      </w:r>
      <w:r w:rsidR="00346EAB" w:rsidRPr="00346EAB">
        <w:rPr>
          <w:i/>
          <w:szCs w:val="24"/>
        </w:rPr>
        <w:t>ИС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07"/>
        <w:gridCol w:w="992"/>
        <w:gridCol w:w="992"/>
        <w:gridCol w:w="850"/>
        <w:gridCol w:w="2404"/>
      </w:tblGrid>
      <w:tr w:rsidR="00BA1188" w:rsidRPr="00701701" w14:paraId="1A47379F" w14:textId="77777777" w:rsidTr="00683FCA">
        <w:trPr>
          <w:trHeight w:val="20"/>
          <w:tblHeader/>
        </w:trPr>
        <w:tc>
          <w:tcPr>
            <w:tcW w:w="2197" w:type="pct"/>
            <w:vMerge w:val="restart"/>
            <w:shd w:val="clear" w:color="auto" w:fill="auto"/>
            <w:vAlign w:val="center"/>
          </w:tcPr>
          <w:p w14:paraId="601EA58E" w14:textId="77777777" w:rsidR="00BA1188" w:rsidRPr="00701701" w:rsidRDefault="00BA1188" w:rsidP="003F33D2">
            <w:pPr>
              <w:pStyle w:val="Iauiue1"/>
              <w:widowControl/>
              <w:spacing w:line="276" w:lineRule="auto"/>
              <w:jc w:val="center"/>
              <w:rPr>
                <w:rStyle w:val="FontStyle12"/>
                <w:b/>
                <w:sz w:val="20"/>
                <w:szCs w:val="20"/>
              </w:rPr>
            </w:pPr>
            <w:r w:rsidRPr="00701701">
              <w:rPr>
                <w:rStyle w:val="FontStyle12"/>
                <w:b/>
                <w:sz w:val="20"/>
                <w:szCs w:val="20"/>
              </w:rPr>
              <w:t>Технические и эксплуатационные характеристики ИС</w:t>
            </w:r>
          </w:p>
        </w:tc>
        <w:tc>
          <w:tcPr>
            <w:tcW w:w="1516" w:type="pct"/>
            <w:gridSpan w:val="3"/>
            <w:shd w:val="clear" w:color="auto" w:fill="auto"/>
            <w:vAlign w:val="center"/>
          </w:tcPr>
          <w:p w14:paraId="12C20F6E" w14:textId="77777777" w:rsidR="00BA1188" w:rsidRPr="00701701" w:rsidRDefault="00BA1188" w:rsidP="003F33D2">
            <w:pPr>
              <w:pStyle w:val="Iauiue1"/>
              <w:widowControl/>
              <w:spacing w:line="276" w:lineRule="auto"/>
              <w:ind w:left="-108" w:right="-108"/>
              <w:jc w:val="center"/>
              <w:rPr>
                <w:rStyle w:val="FontStyle12"/>
                <w:b/>
                <w:sz w:val="20"/>
                <w:szCs w:val="20"/>
              </w:rPr>
            </w:pPr>
            <w:r w:rsidRPr="00701701">
              <w:rPr>
                <w:rStyle w:val="FontStyle12"/>
                <w:b/>
                <w:sz w:val="20"/>
                <w:szCs w:val="20"/>
              </w:rPr>
              <w:t>Уровень исходной защищенности</w:t>
            </w:r>
          </w:p>
        </w:tc>
        <w:tc>
          <w:tcPr>
            <w:tcW w:w="1286" w:type="pct"/>
            <w:vMerge w:val="restart"/>
            <w:vAlign w:val="center"/>
          </w:tcPr>
          <w:p w14:paraId="39D6B671" w14:textId="34D5B759" w:rsidR="00BA1188" w:rsidRPr="00701701" w:rsidRDefault="00BA1188" w:rsidP="00F87155">
            <w:pPr>
              <w:pStyle w:val="Iauiue1"/>
              <w:widowControl/>
              <w:spacing w:line="276" w:lineRule="auto"/>
              <w:ind w:left="-108" w:right="-108"/>
              <w:jc w:val="center"/>
              <w:rPr>
                <w:rStyle w:val="FontStyle12"/>
                <w:b/>
                <w:sz w:val="20"/>
                <w:szCs w:val="20"/>
              </w:rPr>
            </w:pPr>
            <w:r w:rsidRPr="00701701">
              <w:rPr>
                <w:b/>
                <w:sz w:val="20"/>
                <w:szCs w:val="20"/>
              </w:rPr>
              <w:t xml:space="preserve">Характеристики </w:t>
            </w:r>
            <w:r w:rsidR="00346EAB" w:rsidRPr="00346EAB">
              <w:rPr>
                <w:b/>
                <w:i/>
                <w:sz w:val="20"/>
                <w:szCs w:val="20"/>
              </w:rPr>
              <w:t>ИС</w:t>
            </w:r>
          </w:p>
        </w:tc>
      </w:tr>
      <w:tr w:rsidR="00BA1188" w:rsidRPr="00701701" w14:paraId="016C684D" w14:textId="77777777" w:rsidTr="000351C1">
        <w:trPr>
          <w:trHeight w:val="20"/>
          <w:tblHeader/>
        </w:trPr>
        <w:tc>
          <w:tcPr>
            <w:tcW w:w="2197" w:type="pct"/>
            <w:vMerge/>
            <w:shd w:val="clear" w:color="auto" w:fill="auto"/>
            <w:vAlign w:val="center"/>
          </w:tcPr>
          <w:p w14:paraId="392D8DED" w14:textId="77777777" w:rsidR="00BA1188" w:rsidRPr="00701701" w:rsidRDefault="00BA1188" w:rsidP="003F33D2">
            <w:pPr>
              <w:pStyle w:val="aff0"/>
              <w:spacing w:line="276" w:lineRule="auto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23AA9BA9" w14:textId="77777777" w:rsidR="00BA1188" w:rsidRPr="00701701" w:rsidRDefault="00BA1188" w:rsidP="003F33D2">
            <w:pPr>
              <w:spacing w:line="276" w:lineRule="auto"/>
              <w:ind w:left="-108" w:right="-108"/>
              <w:jc w:val="center"/>
              <w:rPr>
                <w:rStyle w:val="FontStyle12"/>
                <w:b/>
                <w:sz w:val="20"/>
              </w:rPr>
            </w:pPr>
            <w:r w:rsidRPr="00701701">
              <w:rPr>
                <w:rStyle w:val="FontStyle12"/>
                <w:b/>
                <w:sz w:val="20"/>
              </w:rPr>
              <w:t>Высокий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63225EB6" w14:textId="77777777" w:rsidR="00BA1188" w:rsidRPr="00701701" w:rsidRDefault="00BA1188" w:rsidP="003F33D2">
            <w:pPr>
              <w:spacing w:line="276" w:lineRule="auto"/>
              <w:ind w:left="-108" w:right="-108"/>
              <w:jc w:val="center"/>
              <w:rPr>
                <w:rStyle w:val="FontStyle12"/>
                <w:b/>
                <w:sz w:val="20"/>
              </w:rPr>
            </w:pPr>
            <w:r w:rsidRPr="00701701">
              <w:rPr>
                <w:rStyle w:val="FontStyle12"/>
                <w:b/>
                <w:sz w:val="20"/>
              </w:rPr>
              <w:t>Средний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38984E6D" w14:textId="77777777" w:rsidR="00BA1188" w:rsidRPr="00701701" w:rsidRDefault="00BA1188" w:rsidP="003F33D2">
            <w:pPr>
              <w:spacing w:line="276" w:lineRule="auto"/>
              <w:ind w:left="-108" w:right="-108"/>
              <w:jc w:val="center"/>
              <w:rPr>
                <w:rStyle w:val="FontStyle12"/>
                <w:b/>
                <w:sz w:val="20"/>
              </w:rPr>
            </w:pPr>
            <w:r w:rsidRPr="00701701">
              <w:rPr>
                <w:rStyle w:val="FontStyle12"/>
                <w:b/>
                <w:sz w:val="20"/>
              </w:rPr>
              <w:t>Низкий</w:t>
            </w:r>
          </w:p>
        </w:tc>
        <w:tc>
          <w:tcPr>
            <w:tcW w:w="1286" w:type="pct"/>
            <w:vMerge/>
          </w:tcPr>
          <w:p w14:paraId="46056B10" w14:textId="77777777" w:rsidR="00BA1188" w:rsidRPr="00701701" w:rsidRDefault="00BA1188" w:rsidP="003F33D2">
            <w:pPr>
              <w:spacing w:line="276" w:lineRule="auto"/>
              <w:ind w:left="-108" w:right="-108"/>
              <w:jc w:val="center"/>
              <w:rPr>
                <w:rStyle w:val="FontStyle12"/>
                <w:b/>
                <w:sz w:val="20"/>
              </w:rPr>
            </w:pPr>
          </w:p>
        </w:tc>
      </w:tr>
      <w:tr w:rsidR="00BA1188" w:rsidRPr="00701701" w14:paraId="4C5E2D40" w14:textId="77777777" w:rsidTr="000351C1">
        <w:trPr>
          <w:trHeight w:val="20"/>
        </w:trPr>
        <w:tc>
          <w:tcPr>
            <w:tcW w:w="5000" w:type="pct"/>
            <w:gridSpan w:val="5"/>
          </w:tcPr>
          <w:p w14:paraId="10D78C40" w14:textId="77777777" w:rsidR="00BA1188" w:rsidRPr="00701701" w:rsidRDefault="00BA1188" w:rsidP="003F33D2">
            <w:pPr>
              <w:pStyle w:val="aff0"/>
              <w:spacing w:line="276" w:lineRule="auto"/>
              <w:jc w:val="both"/>
              <w:rPr>
                <w:rStyle w:val="FontStyle12"/>
                <w:b/>
                <w:sz w:val="20"/>
                <w:szCs w:val="20"/>
              </w:rPr>
            </w:pPr>
            <w:r w:rsidRPr="00701701">
              <w:rPr>
                <w:rStyle w:val="FontStyle12"/>
                <w:b/>
                <w:sz w:val="20"/>
                <w:szCs w:val="20"/>
              </w:rPr>
              <w:t>1 По территориальному размещению:</w:t>
            </w:r>
          </w:p>
        </w:tc>
      </w:tr>
      <w:tr w:rsidR="00BA1188" w:rsidRPr="00701701" w14:paraId="510BAFBF" w14:textId="77777777" w:rsidTr="00A3306D">
        <w:trPr>
          <w:trHeight w:val="20"/>
        </w:trPr>
        <w:tc>
          <w:tcPr>
            <w:tcW w:w="2197" w:type="pct"/>
            <w:shd w:val="clear" w:color="auto" w:fill="auto"/>
          </w:tcPr>
          <w:p w14:paraId="1FA3CE07" w14:textId="61A8DEA2" w:rsidR="00BA1188" w:rsidRPr="00723576" w:rsidRDefault="00BA1188" w:rsidP="003F33D2">
            <w:pPr>
              <w:pStyle w:val="aff0"/>
              <w:spacing w:line="276" w:lineRule="auto"/>
              <w:jc w:val="both"/>
              <w:rPr>
                <w:rStyle w:val="FontStyle12"/>
                <w:sz w:val="20"/>
                <w:szCs w:val="20"/>
                <w:lang w:val="ru-RU"/>
              </w:rPr>
            </w:pPr>
            <w:bookmarkStart w:id="29" w:name="OLE_LINK459"/>
            <w:bookmarkStart w:id="30" w:name="OLE_LINK460"/>
            <w:r w:rsidRPr="00723576">
              <w:rPr>
                <w:rStyle w:val="FontStyle12"/>
                <w:sz w:val="20"/>
                <w:szCs w:val="20"/>
                <w:lang w:val="ru-RU"/>
              </w:rPr>
              <w:t>локальная ИС, развернутая в пределах одного здания</w:t>
            </w:r>
            <w:bookmarkEnd w:id="29"/>
            <w:bookmarkEnd w:id="30"/>
          </w:p>
        </w:tc>
        <w:tc>
          <w:tcPr>
            <w:tcW w:w="531" w:type="pct"/>
            <w:shd w:val="clear" w:color="auto" w:fill="auto"/>
            <w:vAlign w:val="center"/>
          </w:tcPr>
          <w:p w14:paraId="6A23A5C0" w14:textId="588A5D37" w:rsidR="00BA1188" w:rsidRPr="00E849C9" w:rsidRDefault="00683FCA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749AB454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i/>
                <w:sz w:val="20"/>
                <w:szCs w:val="20"/>
                <w:lang w:val="ru-RU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6E04E4D6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i/>
                <w:sz w:val="20"/>
                <w:szCs w:val="20"/>
                <w:lang w:val="ru-RU"/>
              </w:rPr>
            </w:pPr>
          </w:p>
        </w:tc>
        <w:tc>
          <w:tcPr>
            <w:tcW w:w="1286" w:type="pct"/>
          </w:tcPr>
          <w:p w14:paraId="4CCBDC5A" w14:textId="02DF2B97" w:rsidR="00BA1188" w:rsidRPr="00683FCA" w:rsidRDefault="00E744F7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i/>
                <w:sz w:val="20"/>
                <w:szCs w:val="20"/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="00FA4D7D">
              <w:rPr>
                <w:rStyle w:val="FontStyle12"/>
                <w:i/>
                <w:sz w:val="20"/>
                <w:szCs w:val="20"/>
                <w:lang w:val="ru-RU"/>
              </w:rPr>
              <w:t xml:space="preserve"> </w:t>
            </w:r>
          </w:p>
        </w:tc>
      </w:tr>
      <w:tr w:rsidR="00BA1188" w:rsidRPr="00701701" w14:paraId="7670083D" w14:textId="77777777" w:rsidTr="000351C1">
        <w:trPr>
          <w:trHeight w:val="20"/>
        </w:trPr>
        <w:tc>
          <w:tcPr>
            <w:tcW w:w="5000" w:type="pct"/>
            <w:gridSpan w:val="5"/>
          </w:tcPr>
          <w:p w14:paraId="4FE5C422" w14:textId="5D58455F" w:rsidR="00BA1188" w:rsidRPr="00723576" w:rsidRDefault="00BA1188" w:rsidP="003F33D2">
            <w:pPr>
              <w:pStyle w:val="aff0"/>
              <w:spacing w:line="276" w:lineRule="auto"/>
              <w:rPr>
                <w:rStyle w:val="FontStyle12"/>
                <w:b/>
                <w:sz w:val="20"/>
                <w:szCs w:val="20"/>
                <w:lang w:val="ru-RU"/>
              </w:rPr>
            </w:pPr>
            <w:r w:rsidRPr="00723576">
              <w:rPr>
                <w:rStyle w:val="FontStyle12"/>
                <w:b/>
                <w:sz w:val="20"/>
                <w:szCs w:val="20"/>
                <w:lang w:val="ru-RU"/>
              </w:rPr>
              <w:t>2 По наличию соединения с сетями общего пользования:</w:t>
            </w:r>
          </w:p>
        </w:tc>
      </w:tr>
      <w:tr w:rsidR="00BA1188" w:rsidRPr="00701701" w14:paraId="46E1485C" w14:textId="77777777" w:rsidTr="00683FCA">
        <w:trPr>
          <w:trHeight w:val="20"/>
        </w:trPr>
        <w:tc>
          <w:tcPr>
            <w:tcW w:w="2197" w:type="pct"/>
            <w:shd w:val="clear" w:color="auto" w:fill="auto"/>
          </w:tcPr>
          <w:p w14:paraId="42F8F163" w14:textId="77777777" w:rsidR="00BA1188" w:rsidRPr="00723576" w:rsidRDefault="00BA1188" w:rsidP="003F33D2">
            <w:pPr>
              <w:pStyle w:val="aff0"/>
              <w:spacing w:line="276" w:lineRule="auto"/>
              <w:jc w:val="both"/>
              <w:rPr>
                <w:rStyle w:val="FontStyle12"/>
                <w:b/>
                <w:sz w:val="20"/>
                <w:szCs w:val="20"/>
                <w:lang w:val="ru-RU"/>
              </w:rPr>
            </w:pPr>
            <w:r w:rsidRPr="00723576">
              <w:rPr>
                <w:rStyle w:val="FontStyle12"/>
                <w:sz w:val="20"/>
                <w:szCs w:val="20"/>
                <w:lang w:val="ru-RU"/>
              </w:rPr>
              <w:t>ИС, имеющая многоточечный выход в сеть общего пользования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63514C16" w14:textId="2C256D2A" w:rsidR="00BA1188" w:rsidRPr="00683FCA" w:rsidRDefault="00683FCA" w:rsidP="003F33D2">
            <w:pPr>
              <w:pStyle w:val="aff0"/>
              <w:spacing w:line="276" w:lineRule="auto"/>
              <w:ind w:left="1429" w:right="-108"/>
              <w:jc w:val="center"/>
              <w:rPr>
                <w:rStyle w:val="FontStyle12"/>
                <w:b/>
                <w:sz w:val="20"/>
                <w:szCs w:val="20"/>
                <w:lang w:val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2D9B5B5" wp14:editId="691D919F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-250825</wp:posOffset>
                      </wp:positionV>
                      <wp:extent cx="1828800" cy="236220"/>
                      <wp:effectExtent l="0" t="0" r="0" b="0"/>
                      <wp:wrapSquare wrapText="bothSides"/>
                      <wp:docPr id="604343170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236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D8590C" w14:textId="77777777" w:rsidR="00683FCA" w:rsidRPr="00DB13AF" w:rsidRDefault="00683FCA" w:rsidP="00DB13AF">
                                  <w:pPr>
                                    <w:pStyle w:val="aff0"/>
                                    <w:spacing w:line="276" w:lineRule="auto"/>
                                    <w:ind w:left="1429" w:right="-108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Style w:val="FontStyle12"/>
                                      <w:b/>
                                      <w:sz w:val="20"/>
                                      <w:szCs w:val="20"/>
                                      <w:lang w:val="ru-RU"/>
                                    </w:rPr>
                                    <w:t>+</w:t>
                                  </w:r>
                                  <w:r>
                                    <w:rPr>
                                      <w:rStyle w:val="FontStyle12"/>
                                      <w:b/>
                                      <w:lang w:val="ru-RU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D9B5B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" o:spid="_x0000_s1026" type="#_x0000_t202" style="position:absolute;left:0;text-align:left;margin-left:-.2pt;margin-top:-19.75pt;width:2in;height:18.6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" filled="f" stroked="f" strokeweight=".5pt">
                      <v:textbox>
                        <w:txbxContent>
                          <w:p w14:paraId="01D8590C" w14:textId="77777777" w:rsidR="00683FCA" w:rsidRPr="00DB13AF" w:rsidRDefault="00683FCA" w:rsidP="00DB13AF">
                            <w:pPr>
                              <w:pStyle w:val="aff0"/>
                              <w:spacing w:line="276" w:lineRule="auto"/>
                              <w:ind w:left="1429" w:right="-10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FontStyle12"/>
                                <w:b/>
                                <w:sz w:val="20"/>
                                <w:szCs w:val="20"/>
                                <w:lang w:val="ru-RU"/>
                              </w:rPr>
                              <w:t>+</w:t>
                            </w:r>
                            <w:r>
                              <w:rPr>
                                <w:rStyle w:val="FontStyle12"/>
                                <w:b/>
                                <w:lang w:val="ru-RU"/>
                              </w:rPr>
                              <w:t>+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40E0E220" w14:textId="1E6A2CE6" w:rsidR="00BA1188" w:rsidRPr="00723576" w:rsidRDefault="007700CD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b/>
                <w:sz w:val="20"/>
                <w:szCs w:val="20"/>
                <w:lang w:val="ru-RU"/>
              </w:rPr>
            </w:pPr>
            <w:r>
              <w:rPr>
                <w:rStyle w:val="FontStyle12"/>
                <w:b/>
                <w:sz w:val="20"/>
                <w:szCs w:val="20"/>
                <w:lang w:val="ru-RU"/>
              </w:rPr>
              <w:t>+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0E4FC251" w14:textId="72087DA4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b/>
                <w:sz w:val="20"/>
                <w:szCs w:val="20"/>
                <w:lang w:val="ru-RU"/>
              </w:rPr>
            </w:pPr>
          </w:p>
        </w:tc>
        <w:tc>
          <w:tcPr>
            <w:tcW w:w="1286" w:type="pct"/>
            <w:vMerge w:val="restart"/>
            <w:vAlign w:val="center"/>
          </w:tcPr>
          <w:p w14:paraId="7E097426" w14:textId="79819CE6" w:rsidR="00BA1188" w:rsidRPr="00E849C9" w:rsidRDefault="00FA4D7D" w:rsidP="007700CD">
            <w:pPr>
              <w:pStyle w:val="aff0"/>
              <w:spacing w:line="276" w:lineRule="auto"/>
              <w:ind w:right="-108"/>
              <w:rPr>
                <w:sz w:val="20"/>
                <w:szCs w:val="20"/>
                <w:lang w:val="ru-RU"/>
              </w:rPr>
            </w:pPr>
            <w:r>
              <w:rPr>
                <w:rStyle w:val="FontStyle12"/>
                <w:i/>
                <w:sz w:val="20"/>
                <w:szCs w:val="20"/>
                <w:lang w:val="ru-RU"/>
              </w:rPr>
              <w:t xml:space="preserve"> </w:t>
            </w:r>
            <w:r w:rsidR="00683FCA">
              <w:rPr>
                <w:rStyle w:val="FontStyle12"/>
                <w:i/>
                <w:lang w:val="ru-RU"/>
              </w:rPr>
              <w:t xml:space="preserve"> </w:t>
            </w:r>
          </w:p>
        </w:tc>
      </w:tr>
      <w:tr w:rsidR="00BA1188" w:rsidRPr="00701701" w14:paraId="3C49C3E3" w14:textId="77777777" w:rsidTr="00A3306D">
        <w:trPr>
          <w:trHeight w:val="20"/>
        </w:trPr>
        <w:tc>
          <w:tcPr>
            <w:tcW w:w="2197" w:type="pct"/>
            <w:shd w:val="clear" w:color="auto" w:fill="auto"/>
          </w:tcPr>
          <w:p w14:paraId="4BA1C484" w14:textId="77777777" w:rsidR="00BA1188" w:rsidRPr="00723576" w:rsidRDefault="00BA1188" w:rsidP="003F33D2">
            <w:pPr>
              <w:pStyle w:val="aff0"/>
              <w:spacing w:line="276" w:lineRule="auto"/>
              <w:jc w:val="both"/>
              <w:rPr>
                <w:rStyle w:val="FontStyle12"/>
                <w:sz w:val="20"/>
                <w:szCs w:val="20"/>
                <w:lang w:val="ru-RU"/>
              </w:rPr>
            </w:pPr>
            <w:r w:rsidRPr="00723576">
              <w:rPr>
                <w:rStyle w:val="FontStyle12"/>
                <w:sz w:val="20"/>
                <w:szCs w:val="20"/>
                <w:lang w:val="ru-RU"/>
              </w:rPr>
              <w:t xml:space="preserve">ИС, имеющая одноточечный выход в сеть общего пользования 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17FCE6A7" w14:textId="707797B2" w:rsidR="00BA1188" w:rsidRPr="00723576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b/>
                <w:sz w:val="20"/>
                <w:szCs w:val="20"/>
                <w:lang w:val="ru-RU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5C296151" w14:textId="37038C83" w:rsidR="00BA1188" w:rsidRPr="00E849C9" w:rsidRDefault="00683FCA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b/>
                <w:sz w:val="20"/>
                <w:szCs w:val="20"/>
                <w:lang w:val="ru-RU"/>
              </w:rPr>
            </w:pPr>
            <w:r>
              <w:rPr>
                <w:rStyle w:val="FontStyle12"/>
                <w:b/>
                <w:sz w:val="20"/>
                <w:szCs w:val="20"/>
                <w:lang w:val="ru-RU"/>
              </w:rPr>
              <w:t>+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3A8759A9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b/>
                <w:sz w:val="20"/>
                <w:szCs w:val="20"/>
                <w:lang w:val="ru-RU"/>
              </w:rPr>
            </w:pPr>
          </w:p>
        </w:tc>
        <w:tc>
          <w:tcPr>
            <w:tcW w:w="1286" w:type="pct"/>
            <w:vMerge/>
          </w:tcPr>
          <w:p w14:paraId="75877E2F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b/>
                <w:sz w:val="20"/>
                <w:szCs w:val="20"/>
                <w:lang w:val="ru-RU"/>
              </w:rPr>
            </w:pPr>
          </w:p>
        </w:tc>
      </w:tr>
      <w:tr w:rsidR="00BA1188" w:rsidRPr="00701701" w14:paraId="1E7441AC" w14:textId="77777777" w:rsidTr="00A3306D">
        <w:trPr>
          <w:trHeight w:val="20"/>
        </w:trPr>
        <w:tc>
          <w:tcPr>
            <w:tcW w:w="2197" w:type="pct"/>
            <w:shd w:val="clear" w:color="auto" w:fill="auto"/>
          </w:tcPr>
          <w:p w14:paraId="74ECBBD2" w14:textId="77777777" w:rsidR="00BA1188" w:rsidRPr="00723576" w:rsidRDefault="00BA1188" w:rsidP="003F33D2">
            <w:pPr>
              <w:pStyle w:val="aff0"/>
              <w:spacing w:line="276" w:lineRule="auto"/>
              <w:jc w:val="both"/>
              <w:rPr>
                <w:rStyle w:val="FontStyle12"/>
                <w:sz w:val="20"/>
                <w:szCs w:val="20"/>
                <w:lang w:val="ru-RU"/>
              </w:rPr>
            </w:pPr>
            <w:r w:rsidRPr="00723576">
              <w:rPr>
                <w:rStyle w:val="FontStyle12"/>
                <w:sz w:val="20"/>
                <w:szCs w:val="20"/>
                <w:lang w:val="ru-RU"/>
              </w:rPr>
              <w:t>ИС, физически отделенная от сети общего пользования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38EE57C2" w14:textId="6A492FCB" w:rsidR="00BA1188" w:rsidRPr="00E849C9" w:rsidRDefault="007700CD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2AA979AE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42ADD7A3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1286" w:type="pct"/>
            <w:vMerge/>
          </w:tcPr>
          <w:p w14:paraId="2236505F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</w:tr>
      <w:tr w:rsidR="00BA1188" w:rsidRPr="00701701" w14:paraId="6CA7730B" w14:textId="77777777" w:rsidTr="000351C1">
        <w:trPr>
          <w:trHeight w:val="20"/>
        </w:trPr>
        <w:tc>
          <w:tcPr>
            <w:tcW w:w="5000" w:type="pct"/>
            <w:gridSpan w:val="5"/>
            <w:shd w:val="clear" w:color="auto" w:fill="auto"/>
          </w:tcPr>
          <w:p w14:paraId="71BAA485" w14:textId="77777777" w:rsidR="00BA1188" w:rsidRPr="00723576" w:rsidRDefault="00BA1188" w:rsidP="003F33D2">
            <w:pPr>
              <w:pStyle w:val="aff0"/>
              <w:spacing w:line="276" w:lineRule="auto"/>
              <w:jc w:val="both"/>
              <w:rPr>
                <w:rStyle w:val="FontStyle12"/>
                <w:b/>
                <w:sz w:val="20"/>
                <w:szCs w:val="20"/>
                <w:lang w:val="ru-RU"/>
              </w:rPr>
            </w:pPr>
            <w:r w:rsidRPr="00723576">
              <w:rPr>
                <w:rStyle w:val="FontStyle12"/>
                <w:b/>
                <w:sz w:val="20"/>
                <w:szCs w:val="20"/>
                <w:lang w:val="ru-RU"/>
              </w:rPr>
              <w:t>3 По встроенным (легальным) операциям с записями БД:</w:t>
            </w:r>
          </w:p>
        </w:tc>
      </w:tr>
      <w:tr w:rsidR="00BA1188" w:rsidRPr="00701701" w14:paraId="4E73CF3C" w14:textId="77777777" w:rsidTr="0009503C">
        <w:trPr>
          <w:trHeight w:val="419"/>
        </w:trPr>
        <w:tc>
          <w:tcPr>
            <w:tcW w:w="2197" w:type="pct"/>
            <w:shd w:val="clear" w:color="auto" w:fill="auto"/>
          </w:tcPr>
          <w:p w14:paraId="6EF5561E" w14:textId="3284916A" w:rsidR="00BA1188" w:rsidRPr="00701701" w:rsidRDefault="00BA1188" w:rsidP="003F33D2">
            <w:pPr>
              <w:pStyle w:val="aff0"/>
              <w:spacing w:line="276" w:lineRule="auto"/>
              <w:jc w:val="both"/>
              <w:rPr>
                <w:rStyle w:val="FontStyle12"/>
                <w:sz w:val="20"/>
                <w:szCs w:val="20"/>
              </w:rPr>
            </w:pPr>
            <w:bookmarkStart w:id="31" w:name="OLE_LINK462"/>
            <w:bookmarkStart w:id="32" w:name="OLE_LINK463"/>
            <w:r w:rsidRPr="00701701">
              <w:rPr>
                <w:rStyle w:val="FontStyle12"/>
                <w:sz w:val="20"/>
                <w:szCs w:val="20"/>
              </w:rPr>
              <w:t>чтение, поиск</w:t>
            </w:r>
            <w:bookmarkEnd w:id="31"/>
            <w:bookmarkEnd w:id="32"/>
          </w:p>
        </w:tc>
        <w:tc>
          <w:tcPr>
            <w:tcW w:w="531" w:type="pct"/>
            <w:shd w:val="clear" w:color="auto" w:fill="auto"/>
            <w:vAlign w:val="center"/>
          </w:tcPr>
          <w:p w14:paraId="54F5B71B" w14:textId="2F711015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717E6A89" w14:textId="14BB8073" w:rsidR="00BA1188" w:rsidRPr="007700CD" w:rsidRDefault="007700CD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19CA00E8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1286" w:type="pct"/>
            <w:vMerge w:val="restart"/>
            <w:vAlign w:val="center"/>
          </w:tcPr>
          <w:p w14:paraId="6D57E959" w14:textId="2063CB0A" w:rsidR="00BA1188" w:rsidRPr="00701701" w:rsidRDefault="00BA1188" w:rsidP="00C20949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</w:tr>
      <w:tr w:rsidR="00BA1188" w:rsidRPr="00701701" w14:paraId="01168B70" w14:textId="77777777" w:rsidTr="00A3306D">
        <w:trPr>
          <w:trHeight w:val="20"/>
        </w:trPr>
        <w:tc>
          <w:tcPr>
            <w:tcW w:w="2197" w:type="pct"/>
            <w:shd w:val="clear" w:color="auto" w:fill="auto"/>
          </w:tcPr>
          <w:p w14:paraId="4BE20F22" w14:textId="3284916A" w:rsidR="00BA1188" w:rsidRPr="00701701" w:rsidRDefault="00BA1188" w:rsidP="003F33D2">
            <w:pPr>
              <w:pStyle w:val="aff0"/>
              <w:spacing w:line="276" w:lineRule="auto"/>
              <w:jc w:val="both"/>
              <w:rPr>
                <w:rStyle w:val="FontStyle12"/>
                <w:sz w:val="20"/>
                <w:szCs w:val="20"/>
              </w:rPr>
            </w:pPr>
            <w:bookmarkStart w:id="33" w:name="OLE_LINK464"/>
            <w:bookmarkStart w:id="34" w:name="OLE_LINK465"/>
            <w:r w:rsidRPr="00701701">
              <w:rPr>
                <w:rStyle w:val="FontStyle12"/>
                <w:sz w:val="20"/>
                <w:szCs w:val="20"/>
              </w:rPr>
              <w:t>запись, удаление, сортировка</w:t>
            </w:r>
            <w:bookmarkEnd w:id="33"/>
            <w:bookmarkEnd w:id="34"/>
            <w:r w:rsidRPr="00701701">
              <w:rPr>
                <w:rStyle w:val="FontStyle12"/>
                <w:sz w:val="20"/>
                <w:szCs w:val="20"/>
              </w:rPr>
              <w:t xml:space="preserve"> 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3A6B5921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43470F4B" w14:textId="783B7F5C" w:rsidR="00BA1188" w:rsidRPr="007700CD" w:rsidRDefault="007700CD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182294F4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1286" w:type="pct"/>
            <w:vMerge/>
          </w:tcPr>
          <w:p w14:paraId="01B90CEA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</w:tr>
      <w:tr w:rsidR="00BA1188" w:rsidRPr="00701701" w14:paraId="070960A1" w14:textId="77777777" w:rsidTr="00A3306D">
        <w:trPr>
          <w:trHeight w:val="20"/>
        </w:trPr>
        <w:tc>
          <w:tcPr>
            <w:tcW w:w="2197" w:type="pct"/>
            <w:shd w:val="clear" w:color="auto" w:fill="D9D9D9" w:themeFill="background1" w:themeFillShade="D9"/>
          </w:tcPr>
          <w:p w14:paraId="58EFF82A" w14:textId="77777777" w:rsidR="00BA1188" w:rsidRPr="00701701" w:rsidRDefault="00BA1188" w:rsidP="003F33D2">
            <w:pPr>
              <w:pStyle w:val="aff0"/>
              <w:spacing w:line="276" w:lineRule="auto"/>
              <w:jc w:val="both"/>
              <w:rPr>
                <w:rStyle w:val="FontStyle12"/>
                <w:sz w:val="20"/>
                <w:szCs w:val="20"/>
              </w:rPr>
            </w:pPr>
            <w:r w:rsidRPr="00701701">
              <w:rPr>
                <w:rStyle w:val="FontStyle12"/>
                <w:sz w:val="20"/>
                <w:szCs w:val="20"/>
              </w:rPr>
              <w:t>модификация, передача</w:t>
            </w:r>
          </w:p>
        </w:tc>
        <w:tc>
          <w:tcPr>
            <w:tcW w:w="531" w:type="pct"/>
            <w:shd w:val="clear" w:color="auto" w:fill="D9D9D9" w:themeFill="background1" w:themeFillShade="D9"/>
            <w:vAlign w:val="center"/>
          </w:tcPr>
          <w:p w14:paraId="0910511C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D9D9D9" w:themeFill="background1" w:themeFillShade="D9"/>
            <w:vAlign w:val="center"/>
          </w:tcPr>
          <w:p w14:paraId="520442B0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455" w:type="pct"/>
            <w:shd w:val="clear" w:color="auto" w:fill="D9D9D9" w:themeFill="background1" w:themeFillShade="D9"/>
            <w:vAlign w:val="center"/>
          </w:tcPr>
          <w:p w14:paraId="087F3787" w14:textId="1D91E67C" w:rsidR="00BA1188" w:rsidRPr="007700CD" w:rsidRDefault="007700CD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1286" w:type="pct"/>
            <w:vMerge/>
          </w:tcPr>
          <w:p w14:paraId="1381E480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Fonts w:ascii="Wingdings" w:hAnsi="Wingdings" w:cs="Wingdings"/>
                <w:sz w:val="20"/>
                <w:szCs w:val="20"/>
              </w:rPr>
            </w:pPr>
          </w:p>
        </w:tc>
      </w:tr>
      <w:tr w:rsidR="00683FCA" w:rsidRPr="00701701" w14:paraId="3783FDCD" w14:textId="77777777" w:rsidTr="00A3306D">
        <w:trPr>
          <w:trHeight w:val="20"/>
        </w:trPr>
        <w:tc>
          <w:tcPr>
            <w:tcW w:w="2197" w:type="pct"/>
            <w:shd w:val="clear" w:color="auto" w:fill="D9D9D9" w:themeFill="background1" w:themeFillShade="D9"/>
          </w:tcPr>
          <w:p w14:paraId="6168C3DC" w14:textId="5A61EDDC" w:rsidR="00683FCA" w:rsidRPr="00683FCA" w:rsidRDefault="00683FCA" w:rsidP="003F33D2">
            <w:pPr>
              <w:pStyle w:val="aff0"/>
              <w:spacing w:line="276" w:lineRule="auto"/>
              <w:jc w:val="both"/>
              <w:rPr>
                <w:rStyle w:val="FontStyle12"/>
                <w:rFonts w:ascii="Verdana" w:hAnsi="Verdana" w:cs="Verdana"/>
                <w:sz w:val="20"/>
                <w:lang w:val="ru-RU"/>
              </w:rPr>
            </w:pPr>
            <w:r w:rsidRPr="00683FCA">
              <w:rPr>
                <w:sz w:val="20"/>
                <w:lang w:val="ru-RU"/>
              </w:rPr>
              <w:t>Чтение, запись, удаление, модификация, передача.</w:t>
            </w:r>
          </w:p>
        </w:tc>
        <w:tc>
          <w:tcPr>
            <w:tcW w:w="531" w:type="pct"/>
            <w:shd w:val="clear" w:color="auto" w:fill="D9D9D9" w:themeFill="background1" w:themeFillShade="D9"/>
            <w:vAlign w:val="center"/>
          </w:tcPr>
          <w:p w14:paraId="0B2EBE45" w14:textId="77777777" w:rsidR="00683FCA" w:rsidRPr="00683FCA" w:rsidRDefault="00683FCA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531" w:type="pct"/>
            <w:shd w:val="clear" w:color="auto" w:fill="D9D9D9" w:themeFill="background1" w:themeFillShade="D9"/>
            <w:vAlign w:val="center"/>
          </w:tcPr>
          <w:p w14:paraId="1B460D66" w14:textId="77777777" w:rsidR="00683FCA" w:rsidRPr="00683FCA" w:rsidRDefault="00683FCA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455" w:type="pct"/>
            <w:shd w:val="clear" w:color="auto" w:fill="D9D9D9" w:themeFill="background1" w:themeFillShade="D9"/>
            <w:vAlign w:val="center"/>
          </w:tcPr>
          <w:p w14:paraId="697CBB99" w14:textId="0A364715" w:rsidR="00683FCA" w:rsidRPr="00683FCA" w:rsidRDefault="00683FCA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1286" w:type="pct"/>
          </w:tcPr>
          <w:p w14:paraId="7135C99A" w14:textId="78D0DEDC" w:rsidR="00683FCA" w:rsidRPr="00FA4D7D" w:rsidRDefault="00FA4D7D" w:rsidP="003F33D2">
            <w:pPr>
              <w:pStyle w:val="aff0"/>
              <w:spacing w:line="276" w:lineRule="auto"/>
              <w:ind w:left="-108" w:right="-108"/>
              <w:jc w:val="center"/>
              <w:rPr>
                <w:rFonts w:ascii="Wingdings" w:hAnsi="Wingdings" w:cs="Wingdings"/>
                <w:sz w:val="20"/>
                <w:szCs w:val="20"/>
                <w:lang w:val="ru-RU"/>
              </w:rPr>
            </w:pPr>
            <w:r>
              <w:rPr>
                <w:rStyle w:val="FontStyle12"/>
                <w:i/>
              </w:rPr>
              <w:t xml:space="preserve"> </w:t>
            </w:r>
          </w:p>
        </w:tc>
      </w:tr>
      <w:tr w:rsidR="00BA1188" w:rsidRPr="00701701" w14:paraId="0165D94D" w14:textId="77777777" w:rsidTr="000351C1">
        <w:trPr>
          <w:trHeight w:val="20"/>
        </w:trPr>
        <w:tc>
          <w:tcPr>
            <w:tcW w:w="5000" w:type="pct"/>
            <w:gridSpan w:val="5"/>
            <w:shd w:val="clear" w:color="auto" w:fill="auto"/>
          </w:tcPr>
          <w:p w14:paraId="4A5D1F3F" w14:textId="77777777" w:rsidR="00BA1188" w:rsidRPr="00723576" w:rsidRDefault="00BA1188" w:rsidP="003F33D2">
            <w:pPr>
              <w:pStyle w:val="aff0"/>
              <w:spacing w:line="276" w:lineRule="auto"/>
              <w:jc w:val="both"/>
              <w:rPr>
                <w:rStyle w:val="FontStyle12"/>
                <w:b/>
                <w:sz w:val="20"/>
                <w:szCs w:val="20"/>
                <w:lang w:val="ru-RU"/>
              </w:rPr>
            </w:pPr>
            <w:r w:rsidRPr="00723576">
              <w:rPr>
                <w:rStyle w:val="FontStyle12"/>
                <w:b/>
                <w:sz w:val="20"/>
                <w:szCs w:val="20"/>
                <w:lang w:val="ru-RU"/>
              </w:rPr>
              <w:lastRenderedPageBreak/>
              <w:t>4 По разграничению доступа к данным:</w:t>
            </w:r>
          </w:p>
        </w:tc>
      </w:tr>
      <w:tr w:rsidR="00BA1188" w:rsidRPr="00701701" w14:paraId="70CFEE2C" w14:textId="77777777" w:rsidTr="00A3306D">
        <w:trPr>
          <w:trHeight w:val="20"/>
        </w:trPr>
        <w:tc>
          <w:tcPr>
            <w:tcW w:w="2197" w:type="pct"/>
            <w:shd w:val="clear" w:color="auto" w:fill="D9D9D9" w:themeFill="background1" w:themeFillShade="D9"/>
          </w:tcPr>
          <w:p w14:paraId="3B4E222F" w14:textId="77777777" w:rsidR="00BA1188" w:rsidRPr="00701701" w:rsidRDefault="00BA1188" w:rsidP="003F33D2">
            <w:pPr>
              <w:spacing w:line="276" w:lineRule="auto"/>
              <w:jc w:val="both"/>
              <w:rPr>
                <w:rStyle w:val="FontStyle12"/>
                <w:sz w:val="20"/>
              </w:rPr>
            </w:pPr>
            <w:r w:rsidRPr="00701701">
              <w:rPr>
                <w:rStyle w:val="FontStyle12"/>
                <w:sz w:val="20"/>
              </w:rPr>
              <w:t xml:space="preserve">ИС, к которой имеет доступ </w:t>
            </w:r>
            <w:r w:rsidRPr="00701701">
              <w:rPr>
                <w:sz w:val="20"/>
              </w:rPr>
              <w:t>определенные перечнем работники организации, являющейся владельцем ИС</w:t>
            </w:r>
          </w:p>
        </w:tc>
        <w:tc>
          <w:tcPr>
            <w:tcW w:w="531" w:type="pct"/>
            <w:shd w:val="clear" w:color="auto" w:fill="D9D9D9" w:themeFill="background1" w:themeFillShade="D9"/>
            <w:vAlign w:val="center"/>
          </w:tcPr>
          <w:p w14:paraId="3F823C4B" w14:textId="0143D27B" w:rsidR="00BA1188" w:rsidRPr="00723576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531" w:type="pct"/>
            <w:shd w:val="clear" w:color="auto" w:fill="D9D9D9" w:themeFill="background1" w:themeFillShade="D9"/>
            <w:vAlign w:val="center"/>
          </w:tcPr>
          <w:p w14:paraId="024FD8AD" w14:textId="21EE6B56" w:rsidR="00BA1188" w:rsidRPr="00E849C9" w:rsidRDefault="007700CD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455" w:type="pct"/>
            <w:shd w:val="clear" w:color="auto" w:fill="D9D9D9" w:themeFill="background1" w:themeFillShade="D9"/>
            <w:vAlign w:val="center"/>
          </w:tcPr>
          <w:p w14:paraId="4C3806A4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1286" w:type="pct"/>
            <w:vMerge w:val="restart"/>
            <w:vAlign w:val="center"/>
          </w:tcPr>
          <w:p w14:paraId="33D865D9" w14:textId="7EA16CFE" w:rsidR="00BA1188" w:rsidRPr="00E849C9" w:rsidRDefault="00FA4D7D" w:rsidP="00C20949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i/>
                <w:sz w:val="20"/>
                <w:szCs w:val="20"/>
                <w:lang w:val="ru-RU"/>
              </w:rPr>
              <w:t xml:space="preserve"> </w:t>
            </w:r>
          </w:p>
        </w:tc>
      </w:tr>
      <w:tr w:rsidR="00BA1188" w:rsidRPr="00701701" w14:paraId="2422E902" w14:textId="77777777" w:rsidTr="00A3306D">
        <w:trPr>
          <w:trHeight w:val="20"/>
        </w:trPr>
        <w:tc>
          <w:tcPr>
            <w:tcW w:w="2197" w:type="pct"/>
            <w:shd w:val="clear" w:color="auto" w:fill="auto"/>
          </w:tcPr>
          <w:p w14:paraId="73F0FA2E" w14:textId="77777777" w:rsidR="00BA1188" w:rsidRPr="00701701" w:rsidRDefault="00BA1188" w:rsidP="003F33D2">
            <w:pPr>
              <w:spacing w:line="276" w:lineRule="auto"/>
              <w:jc w:val="both"/>
              <w:rPr>
                <w:rStyle w:val="FontStyle12"/>
                <w:sz w:val="20"/>
              </w:rPr>
            </w:pPr>
            <w:r w:rsidRPr="00701701">
              <w:rPr>
                <w:rStyle w:val="FontStyle12"/>
                <w:sz w:val="20"/>
              </w:rPr>
              <w:t>ИС, к которой имеют доступ все работники организации, являющейся владельцем ИС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7EBA9BA3" w14:textId="77777777" w:rsidR="00BA1188" w:rsidRPr="00723576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57F1AFD4" w14:textId="77777777" w:rsidR="00BA1188" w:rsidRPr="00723576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6DF33C58" w14:textId="529893FD" w:rsidR="00BA1188" w:rsidRPr="00E849C9" w:rsidRDefault="007700CD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1286" w:type="pct"/>
            <w:vMerge/>
          </w:tcPr>
          <w:p w14:paraId="275EDE20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Fonts w:ascii="Wingdings" w:hAnsi="Wingdings" w:cs="Wingdings"/>
                <w:sz w:val="20"/>
                <w:szCs w:val="20"/>
                <w:lang w:val="ru-RU"/>
              </w:rPr>
            </w:pPr>
          </w:p>
        </w:tc>
      </w:tr>
      <w:tr w:rsidR="00BA1188" w:rsidRPr="00701701" w14:paraId="0BB59794" w14:textId="77777777" w:rsidTr="00A3306D">
        <w:trPr>
          <w:trHeight w:val="20"/>
        </w:trPr>
        <w:tc>
          <w:tcPr>
            <w:tcW w:w="2197" w:type="pct"/>
            <w:shd w:val="clear" w:color="auto" w:fill="auto"/>
          </w:tcPr>
          <w:p w14:paraId="6A51BB14" w14:textId="77777777" w:rsidR="00BA1188" w:rsidRPr="00701701" w:rsidRDefault="00BA1188" w:rsidP="003F33D2">
            <w:pPr>
              <w:pStyle w:val="aff0"/>
              <w:spacing w:line="276" w:lineRule="auto"/>
              <w:jc w:val="both"/>
              <w:rPr>
                <w:rStyle w:val="FontStyle12"/>
                <w:sz w:val="20"/>
                <w:szCs w:val="20"/>
              </w:rPr>
            </w:pPr>
            <w:r w:rsidRPr="00701701">
              <w:rPr>
                <w:rStyle w:val="FontStyle12"/>
                <w:sz w:val="20"/>
                <w:szCs w:val="20"/>
              </w:rPr>
              <w:t>ИС с открытым доступом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5C82E7CC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25036EC7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0FBD90D4" w14:textId="42723CC5" w:rsidR="00BA1188" w:rsidRPr="007700CD" w:rsidRDefault="007700CD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1286" w:type="pct"/>
            <w:vMerge/>
          </w:tcPr>
          <w:p w14:paraId="7669C1E5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Fonts w:ascii="Wingdings" w:hAnsi="Wingdings" w:cs="Wingdings"/>
                <w:sz w:val="20"/>
                <w:szCs w:val="20"/>
              </w:rPr>
            </w:pPr>
          </w:p>
        </w:tc>
      </w:tr>
      <w:tr w:rsidR="00BA1188" w:rsidRPr="00701701" w14:paraId="105E7AE1" w14:textId="77777777" w:rsidTr="000351C1">
        <w:trPr>
          <w:trHeight w:val="227"/>
        </w:trPr>
        <w:tc>
          <w:tcPr>
            <w:tcW w:w="5000" w:type="pct"/>
            <w:gridSpan w:val="5"/>
            <w:shd w:val="clear" w:color="auto" w:fill="auto"/>
          </w:tcPr>
          <w:p w14:paraId="5A4FD3A9" w14:textId="77777777" w:rsidR="00BA1188" w:rsidRPr="00723576" w:rsidRDefault="00BA1188" w:rsidP="003F33D2">
            <w:pPr>
              <w:pStyle w:val="aff0"/>
              <w:spacing w:line="276" w:lineRule="auto"/>
              <w:rPr>
                <w:rStyle w:val="FontStyle12"/>
                <w:b/>
                <w:sz w:val="20"/>
                <w:szCs w:val="20"/>
                <w:lang w:val="ru-RU"/>
              </w:rPr>
            </w:pPr>
            <w:r w:rsidRPr="00723576">
              <w:rPr>
                <w:rStyle w:val="FontStyle12"/>
                <w:b/>
                <w:sz w:val="20"/>
                <w:szCs w:val="20"/>
                <w:lang w:val="ru-RU"/>
              </w:rPr>
              <w:t>5 По наличию соединений с другими БД ИС:</w:t>
            </w:r>
          </w:p>
        </w:tc>
      </w:tr>
      <w:tr w:rsidR="00BA1188" w:rsidRPr="00701701" w14:paraId="4F08AFB6" w14:textId="77777777" w:rsidTr="00A3306D">
        <w:trPr>
          <w:trHeight w:val="20"/>
        </w:trPr>
        <w:tc>
          <w:tcPr>
            <w:tcW w:w="2197" w:type="pct"/>
            <w:shd w:val="clear" w:color="auto" w:fill="auto"/>
          </w:tcPr>
          <w:p w14:paraId="139CBA4B" w14:textId="77777777" w:rsidR="00BA1188" w:rsidRPr="00701701" w:rsidRDefault="00BA1188" w:rsidP="003F33D2">
            <w:pPr>
              <w:spacing w:line="276" w:lineRule="auto"/>
              <w:jc w:val="both"/>
              <w:rPr>
                <w:rStyle w:val="FontStyle12"/>
                <w:sz w:val="20"/>
              </w:rPr>
            </w:pPr>
            <w:r w:rsidRPr="00701701">
              <w:rPr>
                <w:rStyle w:val="FontStyle12"/>
                <w:sz w:val="20"/>
              </w:rPr>
              <w:t>интегрированная ИС (организация использует несколько БД, при этом организация не является владельцем всех используемых баз)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7EA39DB1" w14:textId="77777777" w:rsidR="00BA1188" w:rsidRPr="00723576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65E59652" w14:textId="096CE866" w:rsidR="00BA1188" w:rsidRPr="00723576" w:rsidRDefault="007700CD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455" w:type="pct"/>
            <w:shd w:val="clear" w:color="auto" w:fill="auto"/>
            <w:vAlign w:val="center"/>
          </w:tcPr>
          <w:p w14:paraId="33C4ADEB" w14:textId="3FF4C643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1286" w:type="pct"/>
            <w:vMerge w:val="restart"/>
            <w:vAlign w:val="center"/>
          </w:tcPr>
          <w:p w14:paraId="07C6275B" w14:textId="3EC7E0F4" w:rsidR="00BA1188" w:rsidRPr="00FA4D7D" w:rsidRDefault="00FA4D7D" w:rsidP="00C20949">
            <w:pPr>
              <w:pStyle w:val="aff0"/>
              <w:spacing w:line="276" w:lineRule="auto"/>
              <w:ind w:left="-108" w:right="-108"/>
              <w:jc w:val="center"/>
              <w:rPr>
                <w:sz w:val="20"/>
                <w:szCs w:val="20"/>
                <w:lang w:val="ru-RU"/>
              </w:rPr>
            </w:pPr>
            <w:r w:rsidRPr="009B0149">
              <w:rPr>
                <w:rStyle w:val="FontStyle12"/>
                <w:i/>
                <w:lang w:val="ru-RU"/>
              </w:rPr>
              <w:t xml:space="preserve"> </w:t>
            </w:r>
          </w:p>
        </w:tc>
      </w:tr>
      <w:tr w:rsidR="00BA1188" w:rsidRPr="00701701" w14:paraId="0DF37184" w14:textId="77777777" w:rsidTr="00A3306D">
        <w:trPr>
          <w:trHeight w:val="20"/>
        </w:trPr>
        <w:tc>
          <w:tcPr>
            <w:tcW w:w="2197" w:type="pct"/>
            <w:shd w:val="clear" w:color="auto" w:fill="D9D9D9" w:themeFill="background1" w:themeFillShade="D9"/>
          </w:tcPr>
          <w:p w14:paraId="1B49BA4D" w14:textId="77777777" w:rsidR="00BA1188" w:rsidRPr="00701701" w:rsidRDefault="00BA1188" w:rsidP="003F33D2">
            <w:pPr>
              <w:spacing w:line="276" w:lineRule="auto"/>
              <w:jc w:val="both"/>
              <w:rPr>
                <w:rStyle w:val="FontStyle12"/>
                <w:sz w:val="20"/>
              </w:rPr>
            </w:pPr>
            <w:r w:rsidRPr="00701701">
              <w:rPr>
                <w:rStyle w:val="FontStyle12"/>
                <w:sz w:val="20"/>
              </w:rPr>
              <w:t>ИС, в которой используется одна база, принадлежащая организации – владельцу данной ИС</w:t>
            </w:r>
          </w:p>
        </w:tc>
        <w:tc>
          <w:tcPr>
            <w:tcW w:w="531" w:type="pct"/>
            <w:shd w:val="clear" w:color="auto" w:fill="D9D9D9" w:themeFill="background1" w:themeFillShade="D9"/>
            <w:vAlign w:val="center"/>
          </w:tcPr>
          <w:p w14:paraId="767CE600" w14:textId="07B3F813" w:rsidR="00BA1188" w:rsidRPr="00E849C9" w:rsidRDefault="007700CD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531" w:type="pct"/>
            <w:shd w:val="clear" w:color="auto" w:fill="D9D9D9" w:themeFill="background1" w:themeFillShade="D9"/>
            <w:vAlign w:val="center"/>
          </w:tcPr>
          <w:p w14:paraId="30907986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455" w:type="pct"/>
            <w:shd w:val="clear" w:color="auto" w:fill="D9D9D9" w:themeFill="background1" w:themeFillShade="D9"/>
            <w:vAlign w:val="center"/>
          </w:tcPr>
          <w:p w14:paraId="3192D655" w14:textId="7F30A196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1286" w:type="pct"/>
            <w:vMerge/>
            <w:shd w:val="clear" w:color="auto" w:fill="FFFFFF"/>
          </w:tcPr>
          <w:p w14:paraId="69354DBF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</w:tr>
      <w:tr w:rsidR="00BA1188" w:rsidRPr="00701701" w14:paraId="4486439A" w14:textId="77777777" w:rsidTr="000351C1">
        <w:trPr>
          <w:trHeight w:val="20"/>
        </w:trPr>
        <w:tc>
          <w:tcPr>
            <w:tcW w:w="5000" w:type="pct"/>
            <w:gridSpan w:val="5"/>
            <w:shd w:val="clear" w:color="auto" w:fill="auto"/>
          </w:tcPr>
          <w:p w14:paraId="1EC38162" w14:textId="77777777" w:rsidR="00BA1188" w:rsidRPr="00723576" w:rsidRDefault="00BA1188" w:rsidP="003F33D2">
            <w:pPr>
              <w:pStyle w:val="aff0"/>
              <w:spacing w:line="276" w:lineRule="auto"/>
              <w:jc w:val="both"/>
              <w:rPr>
                <w:rStyle w:val="FontStyle12"/>
                <w:b/>
                <w:sz w:val="20"/>
                <w:szCs w:val="20"/>
                <w:lang w:val="ru-RU"/>
              </w:rPr>
            </w:pPr>
            <w:r w:rsidRPr="00723576">
              <w:rPr>
                <w:rStyle w:val="FontStyle12"/>
                <w:b/>
                <w:sz w:val="20"/>
                <w:szCs w:val="20"/>
                <w:lang w:val="ru-RU"/>
              </w:rPr>
              <w:t>6 По уровню обобщения (обезличивания) ПДн:</w:t>
            </w:r>
          </w:p>
        </w:tc>
      </w:tr>
      <w:tr w:rsidR="00BA1188" w:rsidRPr="00701701" w14:paraId="34D61C3B" w14:textId="77777777" w:rsidTr="00A3306D">
        <w:trPr>
          <w:trHeight w:val="20"/>
        </w:trPr>
        <w:tc>
          <w:tcPr>
            <w:tcW w:w="2197" w:type="pct"/>
            <w:shd w:val="clear" w:color="auto" w:fill="auto"/>
          </w:tcPr>
          <w:p w14:paraId="6DDC350C" w14:textId="75C5D600" w:rsidR="00BA1188" w:rsidRPr="00723576" w:rsidRDefault="00BA1188" w:rsidP="003F33D2">
            <w:pPr>
              <w:pStyle w:val="aff1"/>
              <w:spacing w:line="276" w:lineRule="auto"/>
              <w:jc w:val="both"/>
              <w:rPr>
                <w:rStyle w:val="FontStyle12"/>
                <w:sz w:val="20"/>
                <w:szCs w:val="20"/>
                <w:lang w:val="ru-RU"/>
              </w:rPr>
            </w:pPr>
            <w:r w:rsidRPr="00723576">
              <w:rPr>
                <w:rStyle w:val="FontStyle12"/>
                <w:sz w:val="20"/>
                <w:szCs w:val="20"/>
                <w:lang w:val="ru-RU"/>
              </w:rPr>
              <w:t>ИС, в которой предоставляемые пользователю данные являются обезличенными (на уровне организации, отрасли, области, региона и т.д.)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33EBFFDA" w14:textId="08441418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7FC316A6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7A48D0F1" w14:textId="59E82724" w:rsidR="00BA1188" w:rsidRPr="00E849C9" w:rsidRDefault="00E17640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1286" w:type="pct"/>
            <w:vMerge w:val="restart"/>
            <w:vAlign w:val="center"/>
          </w:tcPr>
          <w:p w14:paraId="3A8C1C8D" w14:textId="51C95537" w:rsidR="00BA1188" w:rsidRPr="00E849C9" w:rsidRDefault="00BA1188" w:rsidP="00C20949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</w:tr>
      <w:tr w:rsidR="00BA1188" w:rsidRPr="00701701" w14:paraId="7601924A" w14:textId="77777777" w:rsidTr="00A3306D">
        <w:trPr>
          <w:trHeight w:val="20"/>
        </w:trPr>
        <w:tc>
          <w:tcPr>
            <w:tcW w:w="2197" w:type="pct"/>
            <w:shd w:val="clear" w:color="auto" w:fill="auto"/>
          </w:tcPr>
          <w:p w14:paraId="1505E42B" w14:textId="57E654D5" w:rsidR="00BA1188" w:rsidRPr="00723576" w:rsidRDefault="00BA1188" w:rsidP="003F33D2">
            <w:pPr>
              <w:pStyle w:val="aff1"/>
              <w:spacing w:line="276" w:lineRule="auto"/>
              <w:jc w:val="both"/>
              <w:rPr>
                <w:rStyle w:val="FontStyle12"/>
                <w:sz w:val="20"/>
                <w:szCs w:val="20"/>
                <w:lang w:val="ru-RU"/>
              </w:rPr>
            </w:pPr>
            <w:bookmarkStart w:id="35" w:name="OLE_LINK12"/>
            <w:bookmarkStart w:id="36" w:name="OLE_LINK13"/>
            <w:r w:rsidRPr="00723576">
              <w:rPr>
                <w:rStyle w:val="FontStyle12"/>
                <w:sz w:val="20"/>
                <w:szCs w:val="20"/>
                <w:lang w:val="ru-RU"/>
              </w:rPr>
              <w:t>ИС, в которой данные обезличиваются только при передаче в другие организации и не обезличены при предоставлении пользователю в организации</w:t>
            </w:r>
            <w:bookmarkEnd w:id="35"/>
            <w:bookmarkEnd w:id="36"/>
          </w:p>
        </w:tc>
        <w:tc>
          <w:tcPr>
            <w:tcW w:w="531" w:type="pct"/>
            <w:shd w:val="clear" w:color="auto" w:fill="auto"/>
            <w:vAlign w:val="center"/>
          </w:tcPr>
          <w:p w14:paraId="1E0F0C35" w14:textId="77777777" w:rsidR="00BA1188" w:rsidRPr="00723576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425404C7" w14:textId="36C384CE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2C4810A0" w14:textId="3A326B6B" w:rsidR="00BA1188" w:rsidRPr="00E849C9" w:rsidRDefault="00E17640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1286" w:type="pct"/>
            <w:vMerge/>
          </w:tcPr>
          <w:p w14:paraId="63B284CB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</w:tr>
      <w:tr w:rsidR="00BA1188" w:rsidRPr="00701701" w14:paraId="2C63C683" w14:textId="77777777" w:rsidTr="00A3306D">
        <w:trPr>
          <w:trHeight w:val="20"/>
        </w:trPr>
        <w:tc>
          <w:tcPr>
            <w:tcW w:w="2197" w:type="pct"/>
            <w:shd w:val="clear" w:color="auto" w:fill="D9D9D9" w:themeFill="background1" w:themeFillShade="D9"/>
          </w:tcPr>
          <w:p w14:paraId="35561313" w14:textId="75C5D600" w:rsidR="00BA1188" w:rsidRPr="00723576" w:rsidRDefault="00BA1188" w:rsidP="003F33D2">
            <w:pPr>
              <w:pStyle w:val="aff1"/>
              <w:spacing w:line="276" w:lineRule="auto"/>
              <w:jc w:val="both"/>
              <w:rPr>
                <w:rStyle w:val="FontStyle12"/>
                <w:sz w:val="20"/>
                <w:szCs w:val="20"/>
                <w:lang w:val="ru-RU"/>
              </w:rPr>
            </w:pPr>
            <w:bookmarkStart w:id="37" w:name="OLE_LINK468"/>
            <w:r w:rsidRPr="00723576">
              <w:rPr>
                <w:rStyle w:val="FontStyle12"/>
                <w:sz w:val="20"/>
                <w:szCs w:val="20"/>
                <w:lang w:val="ru-RU"/>
              </w:rPr>
              <w:t>ИС, в которой предоставляемые пользователю данные не являются обезличенными</w:t>
            </w:r>
            <w:bookmarkEnd w:id="37"/>
          </w:p>
        </w:tc>
        <w:tc>
          <w:tcPr>
            <w:tcW w:w="531" w:type="pct"/>
            <w:shd w:val="clear" w:color="auto" w:fill="D9D9D9" w:themeFill="background1" w:themeFillShade="D9"/>
            <w:vAlign w:val="center"/>
          </w:tcPr>
          <w:p w14:paraId="422692D9" w14:textId="7A717B32" w:rsidR="00BA1188" w:rsidRPr="00723576" w:rsidRDefault="00E17640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531" w:type="pct"/>
            <w:shd w:val="clear" w:color="auto" w:fill="D9D9D9" w:themeFill="background1" w:themeFillShade="D9"/>
            <w:vAlign w:val="center"/>
          </w:tcPr>
          <w:p w14:paraId="5CDC6B98" w14:textId="77777777" w:rsidR="00BA1188" w:rsidRPr="00723576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455" w:type="pct"/>
            <w:shd w:val="clear" w:color="auto" w:fill="D9D9D9" w:themeFill="background1" w:themeFillShade="D9"/>
            <w:vAlign w:val="center"/>
          </w:tcPr>
          <w:p w14:paraId="0F187B1E" w14:textId="3B4FAB75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1286" w:type="pct"/>
            <w:vMerge/>
          </w:tcPr>
          <w:p w14:paraId="3937D9A8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Fonts w:ascii="Wingdings" w:hAnsi="Wingdings" w:cs="Wingdings"/>
                <w:sz w:val="20"/>
                <w:szCs w:val="20"/>
                <w:lang w:val="ru-RU"/>
              </w:rPr>
            </w:pPr>
          </w:p>
        </w:tc>
      </w:tr>
      <w:tr w:rsidR="00BA1188" w:rsidRPr="00701701" w14:paraId="03EA4712" w14:textId="77777777" w:rsidTr="000351C1">
        <w:trPr>
          <w:trHeight w:val="20"/>
        </w:trPr>
        <w:tc>
          <w:tcPr>
            <w:tcW w:w="5000" w:type="pct"/>
            <w:gridSpan w:val="5"/>
            <w:shd w:val="clear" w:color="auto" w:fill="auto"/>
          </w:tcPr>
          <w:p w14:paraId="7FF14CA0" w14:textId="77777777" w:rsidR="00BA1188" w:rsidRPr="00723576" w:rsidRDefault="00BA1188" w:rsidP="003F33D2">
            <w:pPr>
              <w:pStyle w:val="24"/>
              <w:spacing w:line="276" w:lineRule="auto"/>
              <w:jc w:val="both"/>
              <w:rPr>
                <w:rStyle w:val="FontStyle12"/>
                <w:b/>
                <w:sz w:val="20"/>
                <w:szCs w:val="20"/>
                <w:lang w:val="ru-RU"/>
              </w:rPr>
            </w:pPr>
            <w:r w:rsidRPr="00723576">
              <w:rPr>
                <w:rStyle w:val="FontStyle12"/>
                <w:b/>
                <w:sz w:val="20"/>
                <w:szCs w:val="20"/>
                <w:lang w:val="ru-RU"/>
              </w:rPr>
              <w:t>7 По объему данных, которые предоставляются сторонним пользователям ИС без предварительной обработки:</w:t>
            </w:r>
          </w:p>
        </w:tc>
      </w:tr>
      <w:tr w:rsidR="00BA1188" w:rsidRPr="00701701" w14:paraId="2A08D7C4" w14:textId="77777777" w:rsidTr="00A3306D">
        <w:trPr>
          <w:trHeight w:val="20"/>
        </w:trPr>
        <w:tc>
          <w:tcPr>
            <w:tcW w:w="2197" w:type="pct"/>
            <w:shd w:val="clear" w:color="auto" w:fill="auto"/>
          </w:tcPr>
          <w:p w14:paraId="4DB52F84" w14:textId="77777777" w:rsidR="00BA1188" w:rsidRPr="00701701" w:rsidRDefault="00BA1188" w:rsidP="003F33D2">
            <w:pPr>
              <w:pStyle w:val="aff1"/>
              <w:spacing w:line="276" w:lineRule="auto"/>
              <w:jc w:val="both"/>
              <w:rPr>
                <w:rStyle w:val="FontStyle12"/>
                <w:sz w:val="20"/>
                <w:szCs w:val="20"/>
              </w:rPr>
            </w:pPr>
            <w:bookmarkStart w:id="38" w:name="OLE_LINK14"/>
            <w:bookmarkStart w:id="39" w:name="OLE_LINK15"/>
            <w:r w:rsidRPr="00701701">
              <w:rPr>
                <w:rStyle w:val="FontStyle12"/>
                <w:sz w:val="20"/>
                <w:szCs w:val="20"/>
              </w:rPr>
              <w:t>ИС, предоставляющая всю БД</w:t>
            </w:r>
            <w:bookmarkEnd w:id="38"/>
            <w:bookmarkEnd w:id="39"/>
          </w:p>
        </w:tc>
        <w:tc>
          <w:tcPr>
            <w:tcW w:w="531" w:type="pct"/>
            <w:shd w:val="clear" w:color="auto" w:fill="auto"/>
            <w:vAlign w:val="center"/>
          </w:tcPr>
          <w:p w14:paraId="3AECBAB6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auto"/>
            <w:vAlign w:val="center"/>
          </w:tcPr>
          <w:p w14:paraId="26C3B734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3D580CA0" w14:textId="6E90293E" w:rsidR="00BA1188" w:rsidRPr="00E17640" w:rsidRDefault="00E17640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1286" w:type="pct"/>
            <w:vMerge w:val="restart"/>
            <w:vAlign w:val="center"/>
          </w:tcPr>
          <w:p w14:paraId="0AD40B95" w14:textId="5AB0C6F8" w:rsidR="00BA1188" w:rsidRPr="00701701" w:rsidRDefault="00BA1188" w:rsidP="00C20949">
            <w:pPr>
              <w:pStyle w:val="aff0"/>
              <w:spacing w:line="276" w:lineRule="auto"/>
              <w:ind w:left="-108" w:right="-108"/>
              <w:jc w:val="center"/>
              <w:rPr>
                <w:sz w:val="20"/>
                <w:szCs w:val="20"/>
              </w:rPr>
            </w:pPr>
          </w:p>
        </w:tc>
      </w:tr>
      <w:tr w:rsidR="00BA1188" w:rsidRPr="00701701" w14:paraId="20DEB0DD" w14:textId="77777777" w:rsidTr="00A3306D">
        <w:trPr>
          <w:trHeight w:val="20"/>
        </w:trPr>
        <w:tc>
          <w:tcPr>
            <w:tcW w:w="2197" w:type="pct"/>
            <w:shd w:val="clear" w:color="auto" w:fill="D9D9D9" w:themeFill="background1" w:themeFillShade="D9"/>
          </w:tcPr>
          <w:p w14:paraId="304A4A9A" w14:textId="77777777" w:rsidR="00BA1188" w:rsidRPr="00701701" w:rsidRDefault="00BA1188" w:rsidP="003F33D2">
            <w:pPr>
              <w:pStyle w:val="aff1"/>
              <w:spacing w:line="276" w:lineRule="auto"/>
              <w:jc w:val="both"/>
              <w:rPr>
                <w:rStyle w:val="FontStyle12"/>
                <w:sz w:val="20"/>
                <w:szCs w:val="20"/>
              </w:rPr>
            </w:pPr>
            <w:r w:rsidRPr="00701701">
              <w:rPr>
                <w:rStyle w:val="FontStyle12"/>
                <w:sz w:val="20"/>
                <w:szCs w:val="20"/>
              </w:rPr>
              <w:t>ИС, предоставляющая часть данных</w:t>
            </w:r>
          </w:p>
        </w:tc>
        <w:tc>
          <w:tcPr>
            <w:tcW w:w="531" w:type="pct"/>
            <w:shd w:val="clear" w:color="auto" w:fill="D9D9D9" w:themeFill="background1" w:themeFillShade="D9"/>
            <w:vAlign w:val="center"/>
          </w:tcPr>
          <w:p w14:paraId="2D1CCBF7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531" w:type="pct"/>
            <w:shd w:val="clear" w:color="auto" w:fill="D9D9D9" w:themeFill="background1" w:themeFillShade="D9"/>
            <w:vAlign w:val="center"/>
          </w:tcPr>
          <w:p w14:paraId="44C98A49" w14:textId="6B7133D4" w:rsidR="00BA1188" w:rsidRPr="00683FCA" w:rsidRDefault="00683FCA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455" w:type="pct"/>
            <w:shd w:val="clear" w:color="auto" w:fill="D9D9D9" w:themeFill="background1" w:themeFillShade="D9"/>
            <w:vAlign w:val="center"/>
          </w:tcPr>
          <w:p w14:paraId="02CAFE45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  <w:tc>
          <w:tcPr>
            <w:tcW w:w="1286" w:type="pct"/>
            <w:vMerge/>
          </w:tcPr>
          <w:p w14:paraId="4089582F" w14:textId="77777777" w:rsidR="00BA1188" w:rsidRPr="00701701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</w:rPr>
            </w:pPr>
          </w:p>
        </w:tc>
      </w:tr>
      <w:tr w:rsidR="00BA1188" w:rsidRPr="00701701" w14:paraId="4DBF88BD" w14:textId="77777777" w:rsidTr="00A3306D">
        <w:trPr>
          <w:trHeight w:val="20"/>
        </w:trPr>
        <w:tc>
          <w:tcPr>
            <w:tcW w:w="2197" w:type="pct"/>
            <w:shd w:val="clear" w:color="auto" w:fill="auto"/>
          </w:tcPr>
          <w:p w14:paraId="1A33D372" w14:textId="02FBB3EA" w:rsidR="00BA1188" w:rsidRPr="00723576" w:rsidRDefault="00BA1188" w:rsidP="003F33D2">
            <w:pPr>
              <w:pStyle w:val="aff1"/>
              <w:spacing w:line="276" w:lineRule="auto"/>
              <w:jc w:val="both"/>
              <w:rPr>
                <w:rStyle w:val="FontStyle12"/>
                <w:sz w:val="20"/>
                <w:szCs w:val="20"/>
                <w:lang w:val="ru-RU"/>
              </w:rPr>
            </w:pPr>
            <w:bookmarkStart w:id="40" w:name="OLE_LINK469"/>
            <w:bookmarkStart w:id="41" w:name="OLE_LINK470"/>
            <w:r w:rsidRPr="00723576">
              <w:rPr>
                <w:rStyle w:val="FontStyle12"/>
                <w:sz w:val="20"/>
                <w:szCs w:val="20"/>
                <w:lang w:val="ru-RU"/>
              </w:rPr>
              <w:t>ИС, не предоставляющие никакой информации</w:t>
            </w:r>
            <w:bookmarkEnd w:id="40"/>
            <w:bookmarkEnd w:id="41"/>
          </w:p>
        </w:tc>
        <w:tc>
          <w:tcPr>
            <w:tcW w:w="531" w:type="pct"/>
            <w:shd w:val="clear" w:color="auto" w:fill="auto"/>
            <w:vAlign w:val="center"/>
          </w:tcPr>
          <w:p w14:paraId="514388FD" w14:textId="2B8B27EF" w:rsidR="00BA1188" w:rsidRPr="00E849C9" w:rsidRDefault="00E17640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  <w:r>
              <w:rPr>
                <w:rStyle w:val="FontStyle12"/>
                <w:sz w:val="20"/>
                <w:szCs w:val="20"/>
                <w:lang w:val="ru-RU"/>
              </w:rPr>
              <w:t>+</w:t>
            </w:r>
          </w:p>
        </w:tc>
        <w:tc>
          <w:tcPr>
            <w:tcW w:w="531" w:type="pct"/>
            <w:shd w:val="clear" w:color="auto" w:fill="auto"/>
            <w:vAlign w:val="center"/>
          </w:tcPr>
          <w:p w14:paraId="26EB442D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2AA34C43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  <w:tc>
          <w:tcPr>
            <w:tcW w:w="1286" w:type="pct"/>
            <w:vMerge/>
          </w:tcPr>
          <w:p w14:paraId="55B17EFB" w14:textId="77777777" w:rsidR="00BA1188" w:rsidRPr="00E849C9" w:rsidRDefault="00BA1188" w:rsidP="003F33D2">
            <w:pPr>
              <w:pStyle w:val="aff0"/>
              <w:spacing w:line="276" w:lineRule="auto"/>
              <w:ind w:left="-108" w:right="-108"/>
              <w:jc w:val="center"/>
              <w:rPr>
                <w:rStyle w:val="FontStyle12"/>
                <w:sz w:val="20"/>
                <w:szCs w:val="20"/>
                <w:lang w:val="ru-RU"/>
              </w:rPr>
            </w:pPr>
          </w:p>
        </w:tc>
      </w:tr>
    </w:tbl>
    <w:p w14:paraId="62AE9712" w14:textId="7B15FEE1" w:rsidR="000278D9" w:rsidRPr="00B06620" w:rsidRDefault="00B06620" w:rsidP="00B06620">
      <w:pPr>
        <w:suppressAutoHyphens w:val="0"/>
        <w:spacing w:line="240" w:lineRule="auto"/>
        <w:rPr>
          <w:szCs w:val="24"/>
        </w:rPr>
      </w:pPr>
      <w:r>
        <w:rPr>
          <w:szCs w:val="24"/>
        </w:rPr>
        <w:br w:type="page"/>
      </w:r>
    </w:p>
    <w:p w14:paraId="65745A36" w14:textId="77777777" w:rsidR="00B83AA6" w:rsidRPr="00A63411" w:rsidRDefault="00B83AA6" w:rsidP="003F33D2">
      <w:pPr>
        <w:pStyle w:val="1"/>
        <w:rPr>
          <w:bCs/>
          <w:szCs w:val="24"/>
        </w:rPr>
      </w:pPr>
      <w:bookmarkStart w:id="42" w:name="_Toc467674605"/>
      <w:bookmarkStart w:id="43" w:name="_Toc20750222"/>
      <w:r w:rsidRPr="00A63411">
        <w:lastRenderedPageBreak/>
        <w:t>Заключение</w:t>
      </w:r>
      <w:bookmarkEnd w:id="42"/>
      <w:bookmarkEnd w:id="43"/>
    </w:p>
    <w:p w14:paraId="3BB5BD28" w14:textId="0886834D" w:rsidR="00605CCE" w:rsidRPr="00D0179C" w:rsidRDefault="00DB2296" w:rsidP="00D0179C">
      <w:pPr>
        <w:spacing w:before="120" w:line="276" w:lineRule="auto"/>
        <w:ind w:right="-1" w:firstLine="709"/>
        <w:jc w:val="both"/>
        <w:rPr>
          <w:rStyle w:val="FontStyle12"/>
          <w:sz w:val="24"/>
        </w:rPr>
      </w:pPr>
      <w:r w:rsidRPr="00D0179C">
        <w:rPr>
          <w:rStyle w:val="FontStyle12"/>
          <w:sz w:val="24"/>
        </w:rPr>
        <w:t xml:space="preserve">В </w:t>
      </w:r>
      <w:r w:rsidR="00FD2E92" w:rsidRPr="00D0179C">
        <w:rPr>
          <w:rStyle w:val="FontStyle12"/>
          <w:sz w:val="24"/>
        </w:rPr>
        <w:t xml:space="preserve">таблице </w:t>
      </w:r>
      <w:r w:rsidR="009C2389" w:rsidRPr="00D0179C">
        <w:rPr>
          <w:rStyle w:val="FontStyle12"/>
          <w:sz w:val="24"/>
        </w:rPr>
        <w:t>9</w:t>
      </w:r>
      <w:r w:rsidR="00213A04" w:rsidRPr="00D0179C">
        <w:rPr>
          <w:rStyle w:val="FontStyle12"/>
          <w:sz w:val="24"/>
        </w:rPr>
        <w:t xml:space="preserve"> </w:t>
      </w:r>
      <w:r w:rsidRPr="00D0179C">
        <w:rPr>
          <w:rStyle w:val="FontStyle12"/>
          <w:sz w:val="24"/>
        </w:rPr>
        <w:t xml:space="preserve">приведены </w:t>
      </w:r>
      <w:r w:rsidR="002B1082" w:rsidRPr="00D0179C">
        <w:rPr>
          <w:rStyle w:val="FontStyle12"/>
          <w:sz w:val="24"/>
        </w:rPr>
        <w:t>УБ</w:t>
      </w:r>
      <w:r w:rsidR="00DD2207" w:rsidRPr="00D0179C">
        <w:rPr>
          <w:rStyle w:val="FontStyle12"/>
          <w:sz w:val="24"/>
        </w:rPr>
        <w:t>И</w:t>
      </w:r>
      <w:r w:rsidR="002B1082" w:rsidRPr="00D0179C">
        <w:rPr>
          <w:rStyle w:val="FontStyle12"/>
          <w:sz w:val="24"/>
        </w:rPr>
        <w:t>,</w:t>
      </w:r>
      <w:r w:rsidRPr="00D0179C">
        <w:rPr>
          <w:rStyle w:val="FontStyle12"/>
          <w:sz w:val="24"/>
        </w:rPr>
        <w:t xml:space="preserve"> признанные актуальными д</w:t>
      </w:r>
      <w:r w:rsidR="00605CCE" w:rsidRPr="00D0179C">
        <w:rPr>
          <w:rStyle w:val="FontStyle12"/>
          <w:sz w:val="24"/>
        </w:rPr>
        <w:t xml:space="preserve">ля </w:t>
      </w:r>
      <w:r w:rsidR="00346EAB" w:rsidRPr="00D0179C">
        <w:rPr>
          <w:rStyle w:val="FontStyle12"/>
          <w:sz w:val="24"/>
        </w:rPr>
        <w:t>ИС</w:t>
      </w:r>
    </w:p>
    <w:p w14:paraId="462684D1" w14:textId="44E6F6AD" w:rsidR="00B67C98" w:rsidRPr="00D0179C" w:rsidRDefault="00DB2296" w:rsidP="00D0179C">
      <w:pPr>
        <w:pStyle w:val="afff5"/>
        <w:spacing w:before="120"/>
        <w:jc w:val="both"/>
        <w:rPr>
          <w:rStyle w:val="FontStyle12"/>
          <w:sz w:val="24"/>
        </w:rPr>
      </w:pPr>
      <w:r w:rsidRPr="00D0179C">
        <w:rPr>
          <w:rStyle w:val="FontStyle12"/>
          <w:sz w:val="24"/>
        </w:rPr>
        <w:t xml:space="preserve">Таблица </w:t>
      </w:r>
      <w:r w:rsidR="009C2389" w:rsidRPr="00D0179C">
        <w:rPr>
          <w:rStyle w:val="FontStyle12"/>
          <w:sz w:val="24"/>
        </w:rPr>
        <w:t>9</w:t>
      </w:r>
      <w:r w:rsidR="00213A04" w:rsidRPr="00D0179C">
        <w:rPr>
          <w:rStyle w:val="FontStyle12"/>
          <w:sz w:val="24"/>
        </w:rPr>
        <w:t xml:space="preserve"> </w:t>
      </w:r>
      <w:r w:rsidRPr="00D0179C">
        <w:rPr>
          <w:rStyle w:val="FontStyle12"/>
          <w:sz w:val="24"/>
        </w:rPr>
        <w:t xml:space="preserve">– Актуальные угрозы безопасности </w:t>
      </w:r>
      <w:r w:rsidR="00DD2207" w:rsidRPr="00D0179C">
        <w:rPr>
          <w:rStyle w:val="FontStyle12"/>
          <w:sz w:val="24"/>
        </w:rPr>
        <w:t>Информации</w:t>
      </w:r>
      <w:r w:rsidRPr="00D0179C">
        <w:rPr>
          <w:rStyle w:val="FontStyle12"/>
          <w:sz w:val="24"/>
        </w:rPr>
        <w:t xml:space="preserve"> для </w:t>
      </w:r>
      <w:r w:rsidR="00346EAB" w:rsidRPr="00D0179C">
        <w:rPr>
          <w:rStyle w:val="FontStyle12"/>
          <w:sz w:val="24"/>
        </w:rPr>
        <w:t>ИС</w:t>
      </w:r>
    </w:p>
    <w:tbl>
      <w:tblPr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7371"/>
      </w:tblGrid>
      <w:tr w:rsidR="009C1313" w:rsidRPr="0046464A" w14:paraId="72DF2293" w14:textId="77777777" w:rsidTr="00273AFE">
        <w:trPr>
          <w:trHeight w:val="300"/>
          <w:tblHeader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066BDF7" w14:textId="77777777" w:rsidR="009C1313" w:rsidRPr="0046464A" w:rsidRDefault="009C1313" w:rsidP="00273AFE">
            <w:pPr>
              <w:spacing w:line="240" w:lineRule="auto"/>
              <w:ind w:right="-85"/>
              <w:jc w:val="center"/>
              <w:rPr>
                <w:b/>
                <w:sz w:val="20"/>
                <w:lang w:eastAsia="ru-RU"/>
              </w:rPr>
            </w:pPr>
            <w:bookmarkStart w:id="44" w:name="_Hlk24362226"/>
            <w:r w:rsidRPr="0046464A">
              <w:rPr>
                <w:b/>
                <w:sz w:val="20"/>
                <w:lang w:eastAsia="ru-RU"/>
              </w:rPr>
              <w:t>Идентификатор УБИ</w:t>
            </w:r>
          </w:p>
        </w:tc>
        <w:tc>
          <w:tcPr>
            <w:tcW w:w="7371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0929807" w14:textId="77777777" w:rsidR="009C1313" w:rsidRPr="0046464A" w:rsidRDefault="009C1313" w:rsidP="00273AFE">
            <w:pPr>
              <w:spacing w:line="240" w:lineRule="auto"/>
              <w:jc w:val="center"/>
              <w:rPr>
                <w:b/>
                <w:sz w:val="20"/>
                <w:lang w:eastAsia="ru-RU"/>
              </w:rPr>
            </w:pPr>
            <w:r w:rsidRPr="0046464A">
              <w:rPr>
                <w:b/>
                <w:sz w:val="20"/>
                <w:lang w:eastAsia="ru-RU"/>
              </w:rPr>
              <w:t>Наименование УБИ</w:t>
            </w:r>
          </w:p>
        </w:tc>
      </w:tr>
      <w:tr w:rsidR="009C1313" w:rsidRPr="0046464A" w14:paraId="3FC2AEB0" w14:textId="77777777" w:rsidTr="00273AFE">
        <w:trPr>
          <w:trHeight w:val="300"/>
          <w:tblHeader/>
        </w:trPr>
        <w:tc>
          <w:tcPr>
            <w:tcW w:w="19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53E6007" w14:textId="77777777" w:rsidR="009C1313" w:rsidRPr="0046464A" w:rsidRDefault="009C1313" w:rsidP="00273AFE">
            <w:pPr>
              <w:spacing w:line="240" w:lineRule="auto"/>
              <w:ind w:right="-85"/>
              <w:jc w:val="center"/>
              <w:rPr>
                <w:sz w:val="20"/>
                <w:lang w:eastAsia="ru-RU"/>
              </w:rPr>
            </w:pPr>
          </w:p>
        </w:tc>
        <w:tc>
          <w:tcPr>
            <w:tcW w:w="7371" w:type="dxa"/>
            <w:vMerge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4F6EBD8" w14:textId="77777777" w:rsidR="009C1313" w:rsidRPr="0046464A" w:rsidRDefault="009C1313" w:rsidP="00273AFE">
            <w:pPr>
              <w:spacing w:line="240" w:lineRule="auto"/>
              <w:rPr>
                <w:sz w:val="20"/>
                <w:lang w:eastAsia="ru-RU"/>
              </w:rPr>
            </w:pPr>
          </w:p>
        </w:tc>
      </w:tr>
      <w:tr w:rsidR="009C1313" w:rsidRPr="0046464A" w14:paraId="7895114B" w14:textId="77777777" w:rsidTr="00273AFE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2AB45B19" w14:textId="77777777" w:rsidR="009C1313" w:rsidRPr="009245C5" w:rsidRDefault="009C1313" w:rsidP="00273AFE">
            <w:pPr>
              <w:spacing w:line="276" w:lineRule="auto"/>
              <w:ind w:right="-85"/>
              <w:jc w:val="center"/>
              <w:rPr>
                <w:sz w:val="20"/>
              </w:rPr>
            </w:pPr>
            <w:r w:rsidRPr="009245C5">
              <w:rPr>
                <w:sz w:val="20"/>
              </w:rPr>
              <w:t>УБИ.006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64179AA8" w14:textId="77777777" w:rsidR="009C1313" w:rsidRPr="009245C5" w:rsidRDefault="009C1313" w:rsidP="00273AFE">
            <w:pPr>
              <w:spacing w:line="276" w:lineRule="auto"/>
              <w:rPr>
                <w:sz w:val="20"/>
              </w:rPr>
            </w:pPr>
            <w:r w:rsidRPr="009245C5">
              <w:rPr>
                <w:sz w:val="20"/>
              </w:rPr>
              <w:t>Угроза внедрения кода или данных</w:t>
            </w:r>
          </w:p>
        </w:tc>
      </w:tr>
      <w:tr w:rsidR="009C1313" w:rsidRPr="0046464A" w14:paraId="5A7F720E" w14:textId="77777777" w:rsidTr="00DE1B80">
        <w:trPr>
          <w:trHeight w:val="300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9C56A87" w14:textId="77777777" w:rsidR="009C1313" w:rsidRPr="009245C5" w:rsidRDefault="009C1313" w:rsidP="00273AFE">
            <w:pPr>
              <w:spacing w:line="276" w:lineRule="auto"/>
              <w:ind w:right="-85"/>
              <w:jc w:val="center"/>
              <w:rPr>
                <w:sz w:val="20"/>
              </w:rPr>
            </w:pPr>
            <w:r w:rsidRPr="009245C5">
              <w:rPr>
                <w:sz w:val="20"/>
              </w:rPr>
              <w:t>УБИ.008</w:t>
            </w:r>
          </w:p>
        </w:tc>
        <w:tc>
          <w:tcPr>
            <w:tcW w:w="737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</w:tcPr>
          <w:p w14:paraId="75946F51" w14:textId="77777777" w:rsidR="009C1313" w:rsidRPr="009245C5" w:rsidRDefault="009C1313" w:rsidP="00273AFE">
            <w:pPr>
              <w:spacing w:line="276" w:lineRule="auto"/>
              <w:rPr>
                <w:sz w:val="20"/>
              </w:rPr>
            </w:pPr>
            <w:r w:rsidRPr="009245C5">
              <w:rPr>
                <w:sz w:val="20"/>
              </w:rPr>
              <w:t>Угроза восстановления аутентификационной информации</w:t>
            </w:r>
          </w:p>
        </w:tc>
      </w:tr>
      <w:tr w:rsidR="00DE1B80" w:rsidRPr="0046464A" w14:paraId="0AC81F39" w14:textId="77777777" w:rsidTr="003A5886">
        <w:trPr>
          <w:trHeight w:val="300"/>
        </w:trPr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769690F4" w14:textId="324AE804" w:rsidR="00DE1B80" w:rsidRPr="009245C5" w:rsidRDefault="00DE1B80" w:rsidP="00DE1B80">
            <w:pPr>
              <w:spacing w:line="276" w:lineRule="auto"/>
              <w:ind w:right="-85"/>
              <w:jc w:val="center"/>
              <w:rPr>
                <w:sz w:val="20"/>
              </w:rPr>
            </w:pPr>
            <w:r>
              <w:rPr>
                <w:sz w:val="20"/>
              </w:rPr>
              <w:t>УБИ 001</w:t>
            </w:r>
          </w:p>
        </w:tc>
        <w:tc>
          <w:tcPr>
            <w:tcW w:w="737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0943D828" w14:textId="5F84F6D3" w:rsidR="00DE1B80" w:rsidRPr="009245C5" w:rsidRDefault="00DE1B80" w:rsidP="00DE1B80">
            <w:pPr>
              <w:spacing w:line="276" w:lineRule="auto"/>
              <w:rPr>
                <w:sz w:val="20"/>
              </w:rPr>
            </w:pPr>
            <w:r w:rsidRPr="00DE1B80">
              <w:rPr>
                <w:color w:val="212529"/>
                <w:sz w:val="20"/>
                <w:szCs w:val="16"/>
              </w:rPr>
              <w:t>Угроза раскрытия ПДн при утере носителя</w:t>
            </w:r>
          </w:p>
        </w:tc>
      </w:tr>
    </w:tbl>
    <w:bookmarkEnd w:id="44"/>
    <w:p w14:paraId="7E6D73F9" w14:textId="73AB224D" w:rsidR="008244F0" w:rsidRPr="00D0179C" w:rsidRDefault="008244F0" w:rsidP="00D0179C">
      <w:pPr>
        <w:spacing w:before="120" w:line="276" w:lineRule="auto"/>
        <w:ind w:right="-1" w:firstLine="709"/>
        <w:jc w:val="both"/>
        <w:rPr>
          <w:rStyle w:val="FontStyle12"/>
          <w:sz w:val="24"/>
        </w:rPr>
      </w:pPr>
      <w:r w:rsidRPr="00D0179C">
        <w:rPr>
          <w:rStyle w:val="FontStyle12"/>
          <w:sz w:val="24"/>
        </w:rPr>
        <w:t xml:space="preserve">Актуальные </w:t>
      </w:r>
      <w:r w:rsidR="002B1082" w:rsidRPr="00D0179C">
        <w:rPr>
          <w:rStyle w:val="FontStyle12"/>
          <w:sz w:val="24"/>
        </w:rPr>
        <w:t>УБ</w:t>
      </w:r>
      <w:r w:rsidR="00DD2207" w:rsidRPr="00D0179C">
        <w:rPr>
          <w:rStyle w:val="FontStyle12"/>
          <w:sz w:val="24"/>
        </w:rPr>
        <w:t>И</w:t>
      </w:r>
      <w:r w:rsidRPr="00D0179C">
        <w:rPr>
          <w:rStyle w:val="FontStyle12"/>
          <w:sz w:val="24"/>
        </w:rPr>
        <w:t xml:space="preserve">, установленные в ходе изучения </w:t>
      </w:r>
      <w:r w:rsidR="00C26B16">
        <w:rPr>
          <w:rStyle w:val="FontStyle12"/>
          <w:sz w:val="24"/>
        </w:rPr>
        <w:t>ИС</w:t>
      </w:r>
      <w:r w:rsidRPr="00D0179C">
        <w:rPr>
          <w:rStyle w:val="FontStyle12"/>
          <w:sz w:val="24"/>
        </w:rPr>
        <w:t>, представляют собой условия и факторы, создающие реальную опасность НСД к защищаемой информации с целью нарушения конфиденциальности, целостности и доступности.</w:t>
      </w:r>
    </w:p>
    <w:p w14:paraId="29715651" w14:textId="40DA013E" w:rsidR="009C1313" w:rsidRPr="00D0179C" w:rsidRDefault="009C1313" w:rsidP="00D0179C">
      <w:pPr>
        <w:spacing w:before="120" w:line="276" w:lineRule="auto"/>
        <w:ind w:right="-1" w:firstLine="709"/>
        <w:jc w:val="both"/>
        <w:rPr>
          <w:rStyle w:val="FontStyle12"/>
          <w:sz w:val="24"/>
        </w:rPr>
      </w:pPr>
      <w:r w:rsidRPr="00D0179C">
        <w:rPr>
          <w:rStyle w:val="FontStyle12"/>
          <w:sz w:val="24"/>
        </w:rPr>
        <w:t>Перечень неактуальных угроз и краткое обоснование их неактуальности приведены в таблице 1</w:t>
      </w:r>
      <w:r w:rsidR="00D0179C">
        <w:rPr>
          <w:rStyle w:val="FontStyle12"/>
          <w:sz w:val="24"/>
        </w:rPr>
        <w:t>0</w:t>
      </w:r>
      <w:r w:rsidRPr="00D0179C">
        <w:rPr>
          <w:rStyle w:val="FontStyle12"/>
          <w:sz w:val="24"/>
        </w:rPr>
        <w:t>. Неактуальными признаются угрозы, реализация которых невозможна в связи с отсутствием в ИС объективных предпосылок для осуществления угрозы, условий, необходимых для их реализации, а также угрозы, затраты на реализацию которых значительно превышают возможный эффект от их реализации и, таким образом, не представляющие интереса для нарушителей.</w:t>
      </w:r>
    </w:p>
    <w:p w14:paraId="62AB3923" w14:textId="2CBB32F8" w:rsidR="009C1313" w:rsidRPr="00935A32" w:rsidRDefault="009C1313" w:rsidP="009C1313">
      <w:pPr>
        <w:pStyle w:val="afff5"/>
      </w:pPr>
      <w:r w:rsidRPr="00935A32">
        <w:t>Таблица 1</w:t>
      </w:r>
      <w:r w:rsidR="00D0179C">
        <w:t>0</w:t>
      </w:r>
      <w:r w:rsidRPr="00935A32">
        <w:t xml:space="preserve"> – Перечень</w:t>
      </w:r>
      <w:r>
        <w:t xml:space="preserve"> актуальных</w:t>
      </w:r>
      <w:r w:rsidRPr="00935A32">
        <w:t xml:space="preserve"> и краткое обоснование неактуальности угроз для </w:t>
      </w:r>
      <w:r>
        <w:t xml:space="preserve">ИС </w:t>
      </w:r>
    </w:p>
    <w:tbl>
      <w:tblPr>
        <w:tblStyle w:val="afff1"/>
        <w:tblW w:w="9351" w:type="dxa"/>
        <w:tblLayout w:type="fixed"/>
        <w:tblLook w:val="04A0" w:firstRow="1" w:lastRow="0" w:firstColumn="1" w:lastColumn="0" w:noHBand="0" w:noVBand="1"/>
      </w:tblPr>
      <w:tblGrid>
        <w:gridCol w:w="505"/>
        <w:gridCol w:w="3601"/>
        <w:gridCol w:w="1134"/>
        <w:gridCol w:w="4111"/>
      </w:tblGrid>
      <w:tr w:rsidR="009C1313" w:rsidRPr="00080EF5" w14:paraId="36C6C0FE" w14:textId="77777777" w:rsidTr="00273AFE">
        <w:trPr>
          <w:tblHeader/>
        </w:trPr>
        <w:tc>
          <w:tcPr>
            <w:tcW w:w="505" w:type="dxa"/>
            <w:vAlign w:val="center"/>
          </w:tcPr>
          <w:p w14:paraId="5DBBE83A" w14:textId="77777777" w:rsidR="009C1313" w:rsidRPr="00226F5C" w:rsidRDefault="009C1313" w:rsidP="00273AFE">
            <w:pPr>
              <w:pStyle w:val="1f3"/>
              <w:contextualSpacing/>
              <w:jc w:val="center"/>
              <w:rPr>
                <w:b/>
                <w:bCs/>
                <w:i/>
                <w:iCs/>
              </w:rPr>
            </w:pPr>
            <w:bookmarkStart w:id="45" w:name="_Hlk19875777"/>
            <w:r w:rsidRPr="00226F5C">
              <w:rPr>
                <w:b/>
                <w:bCs/>
                <w:i/>
                <w:iCs/>
              </w:rPr>
              <w:t>№ п/п</w:t>
            </w:r>
          </w:p>
        </w:tc>
        <w:tc>
          <w:tcPr>
            <w:tcW w:w="3601" w:type="dxa"/>
            <w:vAlign w:val="center"/>
          </w:tcPr>
          <w:p w14:paraId="0CC8E439" w14:textId="77777777" w:rsidR="009C1313" w:rsidRPr="00226F5C" w:rsidRDefault="009C1313" w:rsidP="00273AFE">
            <w:pPr>
              <w:spacing w:line="240" w:lineRule="auto"/>
              <w:contextualSpacing/>
              <w:jc w:val="center"/>
              <w:rPr>
                <w:b/>
                <w:bCs/>
                <w:iCs/>
                <w:sz w:val="20"/>
              </w:rPr>
            </w:pPr>
            <w:r w:rsidRPr="00226F5C">
              <w:rPr>
                <w:b/>
                <w:bCs/>
                <w:iCs/>
                <w:sz w:val="20"/>
              </w:rPr>
              <w:t xml:space="preserve">Наименование </w:t>
            </w:r>
            <w:r>
              <w:rPr>
                <w:b/>
                <w:bCs/>
                <w:iCs/>
                <w:sz w:val="20"/>
              </w:rPr>
              <w:t>у</w:t>
            </w:r>
            <w:r w:rsidRPr="00226F5C">
              <w:rPr>
                <w:b/>
                <w:bCs/>
                <w:iCs/>
                <w:sz w:val="20"/>
              </w:rPr>
              <w:t>грозы</w:t>
            </w:r>
          </w:p>
        </w:tc>
        <w:tc>
          <w:tcPr>
            <w:tcW w:w="1134" w:type="dxa"/>
            <w:vAlign w:val="center"/>
          </w:tcPr>
          <w:p w14:paraId="11E80872" w14:textId="77777777" w:rsidR="009C1313" w:rsidRPr="00226F5C" w:rsidRDefault="009C1313" w:rsidP="00273AFE">
            <w:pPr>
              <w:suppressAutoHyphens w:val="0"/>
              <w:spacing w:line="240" w:lineRule="auto"/>
              <w:contextualSpacing/>
              <w:jc w:val="center"/>
              <w:rPr>
                <w:b/>
                <w:bCs/>
                <w:iCs/>
                <w:sz w:val="20"/>
              </w:rPr>
            </w:pPr>
            <w:r w:rsidRPr="00226F5C">
              <w:rPr>
                <w:b/>
                <w:bCs/>
                <w:iCs/>
                <w:sz w:val="20"/>
              </w:rPr>
              <w:t>Идентификатор Угрозы</w:t>
            </w:r>
          </w:p>
        </w:tc>
        <w:tc>
          <w:tcPr>
            <w:tcW w:w="4111" w:type="dxa"/>
            <w:vAlign w:val="center"/>
          </w:tcPr>
          <w:p w14:paraId="0D98B790" w14:textId="77777777" w:rsidR="009C1313" w:rsidRPr="00226F5C" w:rsidRDefault="009C1313" w:rsidP="00273AFE">
            <w:pPr>
              <w:spacing w:line="240" w:lineRule="auto"/>
              <w:contextualSpacing/>
              <w:jc w:val="center"/>
              <w:rPr>
                <w:b/>
                <w:bCs/>
                <w:iCs/>
                <w:sz w:val="20"/>
              </w:rPr>
            </w:pPr>
            <w:r>
              <w:rPr>
                <w:b/>
                <w:bCs/>
                <w:iCs/>
                <w:sz w:val="20"/>
              </w:rPr>
              <w:t>Актуальность/Неактуальность</w:t>
            </w:r>
          </w:p>
        </w:tc>
      </w:tr>
      <w:tr w:rsidR="009C1313" w:rsidRPr="00080EF5" w14:paraId="7D36D6C3" w14:textId="77777777" w:rsidTr="00273AFE">
        <w:tc>
          <w:tcPr>
            <w:tcW w:w="505" w:type="dxa"/>
            <w:vAlign w:val="center"/>
          </w:tcPr>
          <w:p w14:paraId="66ABECF2" w14:textId="77777777" w:rsidR="009C1313" w:rsidRPr="00080EF5" w:rsidRDefault="009C1313">
            <w:pPr>
              <w:pStyle w:val="1f3"/>
              <w:numPr>
                <w:ilvl w:val="0"/>
                <w:numId w:val="9"/>
              </w:numPr>
              <w:suppressAutoHyphens w:val="0"/>
              <w:ind w:left="0" w:firstLine="0"/>
              <w:contextualSpacing/>
              <w:jc w:val="center"/>
              <w:rPr>
                <w:i/>
                <w:iCs/>
              </w:rPr>
            </w:pPr>
          </w:p>
        </w:tc>
        <w:tc>
          <w:tcPr>
            <w:tcW w:w="3601" w:type="dxa"/>
            <w:vAlign w:val="center"/>
          </w:tcPr>
          <w:p w14:paraId="6CADE0A5" w14:textId="77777777" w:rsidR="009C1313" w:rsidRPr="00E2284A" w:rsidRDefault="009C1313" w:rsidP="00273AFE">
            <w:pPr>
              <w:spacing w:line="240" w:lineRule="auto"/>
              <w:contextualSpacing/>
              <w:jc w:val="both"/>
              <w:rPr>
                <w:iCs/>
                <w:sz w:val="20"/>
                <w:szCs w:val="16"/>
              </w:rPr>
            </w:pPr>
            <w:r w:rsidRPr="00E2284A">
              <w:rPr>
                <w:sz w:val="20"/>
                <w:szCs w:val="16"/>
              </w:rPr>
              <w:t>Угрозы внедрения вредоносных программ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59006E3" w14:textId="77777777" w:rsidR="009C1313" w:rsidRPr="00080EF5" w:rsidRDefault="009C1313" w:rsidP="00273AFE">
            <w:pPr>
              <w:spacing w:line="240" w:lineRule="auto"/>
              <w:contextualSpacing/>
              <w:jc w:val="center"/>
              <w:rPr>
                <w:iCs/>
                <w:sz w:val="20"/>
              </w:rPr>
            </w:pPr>
            <w:r w:rsidRPr="005D563F">
              <w:rPr>
                <w:iCs/>
                <w:sz w:val="20"/>
              </w:rPr>
              <w:t>УБИ.</w:t>
            </w:r>
            <w:r>
              <w:rPr>
                <w:iCs/>
                <w:sz w:val="20"/>
              </w:rPr>
              <w:t>00</w:t>
            </w:r>
            <w:r w:rsidRPr="00080EF5">
              <w:rPr>
                <w:iCs/>
                <w:sz w:val="20"/>
              </w:rPr>
              <w:t>6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61651080" w14:textId="77777777" w:rsidR="009C1313" w:rsidRPr="00080EF5" w:rsidRDefault="009C1313" w:rsidP="00273AFE">
            <w:pPr>
              <w:spacing w:line="240" w:lineRule="auto"/>
              <w:contextualSpacing/>
              <w:jc w:val="center"/>
              <w:rPr>
                <w:iCs/>
                <w:sz w:val="20"/>
              </w:rPr>
            </w:pPr>
            <w:r w:rsidRPr="00E87003">
              <w:rPr>
                <w:b/>
                <w:bCs/>
                <w:iCs/>
                <w:sz w:val="20"/>
              </w:rPr>
              <w:t>Актуальн</w:t>
            </w:r>
            <w:r>
              <w:rPr>
                <w:b/>
                <w:bCs/>
                <w:iCs/>
                <w:sz w:val="20"/>
              </w:rPr>
              <w:t>ы</w:t>
            </w:r>
          </w:p>
        </w:tc>
      </w:tr>
      <w:tr w:rsidR="009C1313" w:rsidRPr="00080EF5" w14:paraId="1D14ECDF" w14:textId="77777777" w:rsidTr="00273AFE">
        <w:tc>
          <w:tcPr>
            <w:tcW w:w="505" w:type="dxa"/>
            <w:vAlign w:val="center"/>
          </w:tcPr>
          <w:p w14:paraId="3BD9F5FE" w14:textId="77777777" w:rsidR="009C1313" w:rsidRPr="00080EF5" w:rsidRDefault="009C1313">
            <w:pPr>
              <w:pStyle w:val="1f3"/>
              <w:numPr>
                <w:ilvl w:val="0"/>
                <w:numId w:val="9"/>
              </w:numPr>
              <w:suppressAutoHyphens w:val="0"/>
              <w:ind w:left="0" w:firstLine="0"/>
              <w:contextualSpacing/>
              <w:jc w:val="center"/>
              <w:rPr>
                <w:i/>
                <w:iCs/>
              </w:rPr>
            </w:pPr>
          </w:p>
        </w:tc>
        <w:tc>
          <w:tcPr>
            <w:tcW w:w="3601" w:type="dxa"/>
            <w:vAlign w:val="center"/>
          </w:tcPr>
          <w:p w14:paraId="33BEF48E" w14:textId="2374F7B6" w:rsidR="009C1313" w:rsidRPr="00E2284A" w:rsidRDefault="00DE1B80" w:rsidP="00273AFE">
            <w:pPr>
              <w:spacing w:line="240" w:lineRule="auto"/>
              <w:contextualSpacing/>
              <w:jc w:val="both"/>
              <w:rPr>
                <w:iCs/>
                <w:sz w:val="20"/>
                <w:szCs w:val="16"/>
              </w:rPr>
            </w:pPr>
            <w:r w:rsidRPr="009245C5">
              <w:rPr>
                <w:sz w:val="20"/>
              </w:rPr>
              <w:t>Угроза</w:t>
            </w:r>
            <w:r>
              <w:rPr>
                <w:sz w:val="20"/>
              </w:rPr>
              <w:t xml:space="preserve"> </w:t>
            </w:r>
            <w:r w:rsidRPr="009245C5">
              <w:rPr>
                <w:sz w:val="20"/>
              </w:rPr>
              <w:t>восстановления аутентификационной информации</w:t>
            </w:r>
          </w:p>
        </w:tc>
        <w:tc>
          <w:tcPr>
            <w:tcW w:w="1134" w:type="dxa"/>
            <w:vAlign w:val="center"/>
          </w:tcPr>
          <w:p w14:paraId="3FB8B8EA" w14:textId="71E7F6DB" w:rsidR="009C1313" w:rsidRPr="00080EF5" w:rsidRDefault="00DE1B80" w:rsidP="00273AFE">
            <w:pPr>
              <w:spacing w:line="240" w:lineRule="auto"/>
              <w:contextualSpacing/>
              <w:jc w:val="center"/>
              <w:rPr>
                <w:iCs/>
                <w:sz w:val="20"/>
              </w:rPr>
            </w:pPr>
            <w:r>
              <w:rPr>
                <w:iCs/>
                <w:sz w:val="20"/>
              </w:rPr>
              <w:t>УБИ 008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2C9AADDE" w14:textId="77777777" w:rsidR="009C1313" w:rsidRPr="00E87003" w:rsidRDefault="009C1313" w:rsidP="00273AFE">
            <w:pPr>
              <w:spacing w:line="240" w:lineRule="auto"/>
              <w:contextualSpacing/>
              <w:jc w:val="center"/>
              <w:rPr>
                <w:b/>
                <w:bCs/>
                <w:iCs/>
                <w:sz w:val="20"/>
              </w:rPr>
            </w:pPr>
            <w:r w:rsidRPr="00E87003">
              <w:rPr>
                <w:b/>
                <w:bCs/>
                <w:iCs/>
                <w:sz w:val="20"/>
              </w:rPr>
              <w:t>Неактуальн</w:t>
            </w:r>
            <w:r>
              <w:rPr>
                <w:b/>
                <w:bCs/>
                <w:iCs/>
                <w:sz w:val="20"/>
              </w:rPr>
              <w:t>ы</w:t>
            </w:r>
          </w:p>
          <w:p w14:paraId="450CF4B7" w14:textId="77777777" w:rsidR="009C1313" w:rsidRPr="00E87003" w:rsidRDefault="009C1313" w:rsidP="00273AFE">
            <w:pPr>
              <w:spacing w:line="240" w:lineRule="auto"/>
              <w:contextualSpacing/>
              <w:jc w:val="both"/>
              <w:rPr>
                <w:b/>
                <w:bCs/>
                <w:iCs/>
                <w:sz w:val="20"/>
              </w:rPr>
            </w:pPr>
            <w:r w:rsidRPr="005E7C16">
              <w:rPr>
                <w:iCs/>
                <w:sz w:val="20"/>
              </w:rPr>
              <w:t xml:space="preserve">Реализованная система защиты с применением </w:t>
            </w:r>
            <w:r>
              <w:rPr>
                <w:iCs/>
                <w:sz w:val="20"/>
              </w:rPr>
              <w:t>СКЗИ и</w:t>
            </w:r>
            <w:r w:rsidRPr="005E7C16">
              <w:rPr>
                <w:iCs/>
                <w:sz w:val="20"/>
              </w:rPr>
              <w:t xml:space="preserve"> средств антивирусной защиты позволяет свести к минимуму вероятность</w:t>
            </w:r>
            <w:r>
              <w:rPr>
                <w:iCs/>
                <w:sz w:val="20"/>
              </w:rPr>
              <w:t xml:space="preserve"> реализации данной</w:t>
            </w:r>
            <w:r w:rsidRPr="005E7C16">
              <w:rPr>
                <w:iCs/>
                <w:sz w:val="20"/>
              </w:rPr>
              <w:t xml:space="preserve"> угрозы</w:t>
            </w:r>
          </w:p>
        </w:tc>
      </w:tr>
      <w:tr w:rsidR="00DE1B80" w:rsidRPr="00080EF5" w14:paraId="7ADC3031" w14:textId="77777777" w:rsidTr="00273AFE">
        <w:tc>
          <w:tcPr>
            <w:tcW w:w="505" w:type="dxa"/>
            <w:vAlign w:val="center"/>
          </w:tcPr>
          <w:p w14:paraId="12897931" w14:textId="77777777" w:rsidR="00DE1B80" w:rsidRPr="00080EF5" w:rsidRDefault="00DE1B80">
            <w:pPr>
              <w:pStyle w:val="1f3"/>
              <w:numPr>
                <w:ilvl w:val="0"/>
                <w:numId w:val="9"/>
              </w:numPr>
              <w:suppressAutoHyphens w:val="0"/>
              <w:ind w:left="0" w:firstLine="0"/>
              <w:contextualSpacing/>
              <w:jc w:val="center"/>
              <w:rPr>
                <w:i/>
                <w:iCs/>
              </w:rPr>
            </w:pPr>
          </w:p>
        </w:tc>
        <w:tc>
          <w:tcPr>
            <w:tcW w:w="3601" w:type="dxa"/>
            <w:vAlign w:val="center"/>
          </w:tcPr>
          <w:p w14:paraId="3EFB1628" w14:textId="4392B52A" w:rsidR="00DE1B80" w:rsidRPr="00E2284A" w:rsidRDefault="00DE1B80" w:rsidP="00DE1B80">
            <w:pPr>
              <w:spacing w:line="240" w:lineRule="auto"/>
              <w:contextualSpacing/>
              <w:jc w:val="both"/>
              <w:rPr>
                <w:sz w:val="20"/>
                <w:szCs w:val="16"/>
              </w:rPr>
            </w:pPr>
            <w:r w:rsidRPr="00DE1B80">
              <w:rPr>
                <w:color w:val="212529"/>
                <w:sz w:val="20"/>
                <w:szCs w:val="16"/>
              </w:rPr>
              <w:t>Угроза раскрытия ПДн при утере носителя</w:t>
            </w:r>
          </w:p>
        </w:tc>
        <w:tc>
          <w:tcPr>
            <w:tcW w:w="1134" w:type="dxa"/>
            <w:vAlign w:val="center"/>
          </w:tcPr>
          <w:p w14:paraId="418DCFB4" w14:textId="1BB18F7F" w:rsidR="00DE1B80" w:rsidRPr="00080EF5" w:rsidRDefault="00DE1B80" w:rsidP="00DE1B80">
            <w:pPr>
              <w:spacing w:line="240" w:lineRule="auto"/>
              <w:contextualSpacing/>
              <w:jc w:val="center"/>
              <w:rPr>
                <w:iCs/>
                <w:sz w:val="20"/>
              </w:rPr>
            </w:pPr>
            <w:r>
              <w:rPr>
                <w:iCs/>
                <w:sz w:val="20"/>
              </w:rPr>
              <w:t>УБИ 001</w:t>
            </w:r>
          </w:p>
        </w:tc>
        <w:tc>
          <w:tcPr>
            <w:tcW w:w="4111" w:type="dxa"/>
            <w:shd w:val="clear" w:color="auto" w:fill="auto"/>
            <w:vAlign w:val="center"/>
          </w:tcPr>
          <w:p w14:paraId="7865F7B1" w14:textId="6B182102" w:rsidR="00DE1B80" w:rsidRPr="00E87003" w:rsidRDefault="00DE1B80" w:rsidP="00DE1B80">
            <w:pPr>
              <w:spacing w:line="240" w:lineRule="auto"/>
              <w:contextualSpacing/>
              <w:jc w:val="center"/>
              <w:rPr>
                <w:b/>
                <w:bCs/>
                <w:iCs/>
                <w:sz w:val="20"/>
              </w:rPr>
            </w:pPr>
            <w:r>
              <w:rPr>
                <w:b/>
                <w:bCs/>
                <w:iCs/>
                <w:sz w:val="20"/>
              </w:rPr>
              <w:t>Актуальны</w:t>
            </w:r>
          </w:p>
        </w:tc>
      </w:tr>
      <w:bookmarkEnd w:id="45"/>
    </w:tbl>
    <w:p w14:paraId="07D071D2" w14:textId="77777777" w:rsidR="009C1313" w:rsidRPr="00EB444D" w:rsidRDefault="009C1313" w:rsidP="003F33D2">
      <w:pPr>
        <w:spacing w:line="276" w:lineRule="auto"/>
        <w:jc w:val="both"/>
        <w:rPr>
          <w:bCs/>
          <w:szCs w:val="24"/>
        </w:rPr>
        <w:sectPr w:rsidR="009C1313" w:rsidRPr="00EB444D" w:rsidSect="006D45C5">
          <w:pgSz w:w="11906" w:h="16838"/>
          <w:pgMar w:top="1134" w:right="850" w:bottom="1134" w:left="1701" w:header="720" w:footer="669" w:gutter="0"/>
          <w:cols w:space="720"/>
          <w:titlePg/>
          <w:docGrid w:linePitch="360"/>
        </w:sectPr>
      </w:pPr>
    </w:p>
    <w:p w14:paraId="24C9CC46" w14:textId="2D456572" w:rsidR="00D13C84" w:rsidRPr="009B6ED8" w:rsidRDefault="00743A56" w:rsidP="003F33D2">
      <w:pPr>
        <w:pStyle w:val="1"/>
      </w:pPr>
      <w:bookmarkStart w:id="46" w:name="_Toc467674606"/>
      <w:bookmarkStart w:id="47" w:name="_Toc20750223"/>
      <w:r w:rsidRPr="00126891">
        <w:lastRenderedPageBreak/>
        <w:t>Приложение А</w:t>
      </w:r>
      <w:r w:rsidR="00320DAC">
        <w:br/>
      </w:r>
      <w:bookmarkStart w:id="48" w:name="_Toc430245705"/>
      <w:r w:rsidR="00B84AD1">
        <w:t>О</w:t>
      </w:r>
      <w:r w:rsidR="00070E62" w:rsidRPr="0010169C">
        <w:t>писание</w:t>
      </w:r>
      <w:r w:rsidR="00B84AD1">
        <w:t xml:space="preserve"> и </w:t>
      </w:r>
      <w:r w:rsidR="00B84AD1" w:rsidRPr="00A3306D">
        <w:t>характеристики</w:t>
      </w:r>
      <w:r w:rsidR="00CB4F3B" w:rsidRPr="00A3306D">
        <w:t xml:space="preserve"> </w:t>
      </w:r>
      <w:bookmarkEnd w:id="46"/>
      <w:bookmarkEnd w:id="48"/>
      <w:r w:rsidR="00346EAB" w:rsidRPr="00A3306D">
        <w:t>ИС</w:t>
      </w:r>
      <w:bookmarkEnd w:id="47"/>
    </w:p>
    <w:p w14:paraId="6CAE5811" w14:textId="4084AE9C" w:rsidR="005162D3" w:rsidRPr="004964A5" w:rsidRDefault="000333DA" w:rsidP="003F33D2">
      <w:pPr>
        <w:pStyle w:val="afff5"/>
        <w:rPr>
          <w:lang w:eastAsia="ru-RU"/>
        </w:rPr>
      </w:pPr>
      <w:r>
        <w:rPr>
          <w:lang w:eastAsia="ru-RU"/>
        </w:rPr>
        <w:t>м</w:t>
      </w:r>
      <w:r w:rsidR="005162D3" w:rsidRPr="004964A5">
        <w:rPr>
          <w:lang w:eastAsia="ru-RU"/>
        </w:rPr>
        <w:t>а А</w:t>
      </w:r>
      <w:r w:rsidR="004B5206">
        <w:rPr>
          <w:lang w:eastAsia="ru-RU"/>
        </w:rPr>
        <w:t>.</w:t>
      </w:r>
      <w:r w:rsidR="005162D3" w:rsidRPr="004964A5">
        <w:rPr>
          <w:lang w:eastAsia="ru-RU"/>
        </w:rPr>
        <w:t xml:space="preserve">1 – </w:t>
      </w:r>
      <w:r w:rsidR="00BC6667">
        <w:rPr>
          <w:lang w:eastAsia="ru-RU"/>
        </w:rPr>
        <w:t>Описание</w:t>
      </w:r>
      <w:r w:rsidR="005162D3" w:rsidRPr="004964A5">
        <w:rPr>
          <w:lang w:eastAsia="ru-RU"/>
        </w:rPr>
        <w:t xml:space="preserve"> </w:t>
      </w:r>
      <w:r w:rsidR="00346EAB" w:rsidRPr="00346EAB">
        <w:rPr>
          <w:lang w:eastAsia="ru-RU"/>
        </w:rPr>
        <w:t>ИС</w:t>
      </w:r>
    </w:p>
    <w:tbl>
      <w:tblPr>
        <w:tblStyle w:val="afff1"/>
        <w:tblW w:w="5000" w:type="pct"/>
        <w:tblLook w:val="04A0" w:firstRow="1" w:lastRow="0" w:firstColumn="1" w:lastColumn="0" w:noHBand="0" w:noVBand="1"/>
      </w:tblPr>
      <w:tblGrid>
        <w:gridCol w:w="3329"/>
        <w:gridCol w:w="4245"/>
        <w:gridCol w:w="3453"/>
        <w:gridCol w:w="3533"/>
      </w:tblGrid>
      <w:tr w:rsidR="00070E62" w:rsidRPr="00701701" w14:paraId="3DFE12CF" w14:textId="77777777" w:rsidTr="0036436D">
        <w:trPr>
          <w:tblHeader/>
        </w:trPr>
        <w:tc>
          <w:tcPr>
            <w:tcW w:w="1019" w:type="pct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  <w:vAlign w:val="center"/>
          </w:tcPr>
          <w:p w14:paraId="77757EAE" w14:textId="38B3D2DD" w:rsidR="00070E62" w:rsidRPr="00701701" w:rsidRDefault="00070E62" w:rsidP="00D13053">
            <w:pPr>
              <w:tabs>
                <w:tab w:val="num" w:pos="142"/>
              </w:tabs>
              <w:spacing w:line="276" w:lineRule="auto"/>
              <w:ind w:left="-57" w:right="-57"/>
              <w:jc w:val="center"/>
              <w:rPr>
                <w:b/>
                <w:bCs/>
                <w:spacing w:val="-1"/>
                <w:kern w:val="1"/>
                <w:sz w:val="20"/>
                <w:szCs w:val="24"/>
                <w:lang w:eastAsia="hi-IN" w:bidi="hi-IN"/>
              </w:rPr>
            </w:pPr>
            <w:bookmarkStart w:id="49" w:name="_Toc430245708"/>
            <w:bookmarkStart w:id="50" w:name="_Toc430245893"/>
            <w:bookmarkStart w:id="51" w:name="_Toc430246007"/>
            <w:bookmarkStart w:id="52" w:name="_Toc430274529"/>
            <w:bookmarkStart w:id="53" w:name="_Toc430604387"/>
            <w:bookmarkStart w:id="54" w:name="_Toc448635264"/>
            <w:bookmarkStart w:id="55" w:name="_Toc449529390"/>
            <w:bookmarkStart w:id="56" w:name="_Toc450120574"/>
            <w:bookmarkStart w:id="57" w:name="_Toc451516865"/>
            <w:bookmarkStart w:id="58" w:name="_Toc451958861"/>
            <w:bookmarkStart w:id="59" w:name="_Toc452975182"/>
            <w:bookmarkStart w:id="60" w:name="_Toc453231275"/>
            <w:bookmarkStart w:id="61" w:name="_Toc456970882"/>
            <w:r w:rsidRPr="00701701">
              <w:rPr>
                <w:b/>
                <w:bCs/>
                <w:spacing w:val="-1"/>
                <w:kern w:val="1"/>
                <w:sz w:val="20"/>
                <w:szCs w:val="24"/>
                <w:lang w:eastAsia="hi-IN" w:bidi="hi-IN"/>
              </w:rPr>
              <w:t>Наименование ИС (полное/краткое)</w:t>
            </w:r>
          </w:p>
        </w:tc>
        <w:tc>
          <w:tcPr>
            <w:tcW w:w="1951" w:type="pct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  <w:vAlign w:val="center"/>
          </w:tcPr>
          <w:p w14:paraId="7189D8D0" w14:textId="77777777" w:rsidR="00070E62" w:rsidRPr="00701701" w:rsidRDefault="00070E62" w:rsidP="00D13053">
            <w:pPr>
              <w:tabs>
                <w:tab w:val="num" w:pos="142"/>
              </w:tabs>
              <w:spacing w:line="276" w:lineRule="auto"/>
              <w:ind w:left="-57" w:right="-57"/>
              <w:jc w:val="center"/>
              <w:rPr>
                <w:b/>
                <w:bCs/>
                <w:spacing w:val="-1"/>
                <w:kern w:val="1"/>
                <w:sz w:val="20"/>
                <w:szCs w:val="24"/>
                <w:lang w:eastAsia="hi-IN" w:bidi="hi-IN"/>
              </w:rPr>
            </w:pPr>
            <w:r w:rsidRPr="00701701">
              <w:rPr>
                <w:b/>
                <w:bCs/>
                <w:spacing w:val="-1"/>
                <w:kern w:val="1"/>
                <w:sz w:val="20"/>
                <w:szCs w:val="24"/>
                <w:lang w:eastAsia="hi-IN" w:bidi="hi-IN"/>
              </w:rPr>
              <w:t>Цель обработки</w:t>
            </w:r>
          </w:p>
        </w:tc>
        <w:tc>
          <w:tcPr>
            <w:tcW w:w="1679" w:type="pct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  <w:vAlign w:val="center"/>
          </w:tcPr>
          <w:p w14:paraId="504F8A4A" w14:textId="77777777" w:rsidR="00070E62" w:rsidRPr="00701701" w:rsidRDefault="00070E62" w:rsidP="00D13053">
            <w:pPr>
              <w:tabs>
                <w:tab w:val="num" w:pos="142"/>
              </w:tabs>
              <w:spacing w:line="276" w:lineRule="auto"/>
              <w:ind w:left="-57" w:right="-57"/>
              <w:jc w:val="center"/>
              <w:rPr>
                <w:b/>
                <w:bCs/>
                <w:spacing w:val="-1"/>
                <w:kern w:val="1"/>
                <w:sz w:val="20"/>
                <w:szCs w:val="24"/>
                <w:lang w:eastAsia="hi-IN" w:bidi="hi-IN"/>
              </w:rPr>
            </w:pPr>
            <w:r w:rsidRPr="00701701">
              <w:rPr>
                <w:b/>
                <w:bCs/>
                <w:spacing w:val="-1"/>
                <w:kern w:val="1"/>
                <w:sz w:val="20"/>
                <w:szCs w:val="24"/>
                <w:lang w:eastAsia="hi-IN" w:bidi="hi-IN"/>
              </w:rPr>
              <w:t>Основание обработки</w:t>
            </w:r>
          </w:p>
        </w:tc>
        <w:tc>
          <w:tcPr>
            <w:tcW w:w="351" w:type="pct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  <w:vAlign w:val="center"/>
          </w:tcPr>
          <w:p w14:paraId="167913EC" w14:textId="77777777" w:rsidR="00070E62" w:rsidRPr="00701701" w:rsidRDefault="00070E62" w:rsidP="00D13053">
            <w:pPr>
              <w:tabs>
                <w:tab w:val="num" w:pos="142"/>
              </w:tabs>
              <w:spacing w:line="276" w:lineRule="auto"/>
              <w:ind w:left="-57" w:right="-57"/>
              <w:jc w:val="center"/>
              <w:rPr>
                <w:b/>
                <w:bCs/>
                <w:spacing w:val="-1"/>
                <w:kern w:val="1"/>
                <w:sz w:val="20"/>
                <w:szCs w:val="24"/>
                <w:lang w:eastAsia="hi-IN" w:bidi="hi-IN"/>
              </w:rPr>
            </w:pPr>
            <w:r w:rsidRPr="00701701">
              <w:rPr>
                <w:b/>
                <w:bCs/>
                <w:spacing w:val="-1"/>
                <w:kern w:val="1"/>
                <w:sz w:val="20"/>
                <w:szCs w:val="24"/>
                <w:lang w:eastAsia="hi-IN" w:bidi="hi-IN"/>
              </w:rPr>
              <w:t>Сроки хранения</w:t>
            </w:r>
          </w:p>
        </w:tc>
      </w:tr>
      <w:tr w:rsidR="0036436D" w:rsidRPr="00701701" w14:paraId="4AA0D78A" w14:textId="77777777" w:rsidTr="0036436D">
        <w:tc>
          <w:tcPr>
            <w:tcW w:w="1019" w:type="pct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  <w:vAlign w:val="center"/>
          </w:tcPr>
          <w:p w14:paraId="6C980AA3" w14:textId="77777777" w:rsidR="00200E04" w:rsidRPr="00200E04" w:rsidRDefault="00200E04">
            <w:pPr>
              <w:numPr>
                <w:ilvl w:val="0"/>
                <w:numId w:val="10"/>
              </w:numPr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  <w:t xml:space="preserve">ИС “Медицинская информационная </w:t>
            </w:r>
          </w:p>
          <w:p w14:paraId="7AFF83C0" w14:textId="77777777" w:rsidR="00200E04" w:rsidRPr="00200E04" w:rsidRDefault="00200E04" w:rsidP="00200E04">
            <w:pPr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  <w:t xml:space="preserve">           система (МИС)”:  </w:t>
            </w:r>
          </w:p>
          <w:p w14:paraId="3CA207FB" w14:textId="563644F0" w:rsidR="00200E04" w:rsidRPr="00200E04" w:rsidRDefault="00200E04" w:rsidP="00200E04">
            <w:pPr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  <w:t xml:space="preserve"> </w:t>
            </w:r>
          </w:p>
          <w:p w14:paraId="2F190180" w14:textId="4A6E5440" w:rsidR="00200E04" w:rsidRPr="00200E04" w:rsidRDefault="00200E04">
            <w:pPr>
              <w:numPr>
                <w:ilvl w:val="0"/>
                <w:numId w:val="10"/>
              </w:numPr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  <w:t>ИС “Бухгалтерский учет”</w:t>
            </w:r>
          </w:p>
          <w:p w14:paraId="1E36224E" w14:textId="77777777" w:rsidR="00200E04" w:rsidRPr="00200E04" w:rsidRDefault="00200E04" w:rsidP="00200E04">
            <w:pPr>
              <w:spacing w:line="276" w:lineRule="auto"/>
              <w:ind w:left="720"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  <w:p w14:paraId="6D5B52C1" w14:textId="7559A3EF" w:rsidR="00200E04" w:rsidRPr="00200E04" w:rsidRDefault="00200E04">
            <w:pPr>
              <w:numPr>
                <w:ilvl w:val="0"/>
                <w:numId w:val="10"/>
              </w:numPr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  <w:t xml:space="preserve">ИС “Складской учет”:  </w:t>
            </w:r>
          </w:p>
          <w:p w14:paraId="47DF1F47" w14:textId="77777777" w:rsidR="00200E04" w:rsidRPr="00200E04" w:rsidRDefault="00200E04" w:rsidP="00200E04">
            <w:pPr>
              <w:pStyle w:val="aff6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</w:p>
          <w:p w14:paraId="236DD708" w14:textId="77777777" w:rsidR="00200E04" w:rsidRPr="00200E04" w:rsidRDefault="00200E04" w:rsidP="00200E04">
            <w:pPr>
              <w:spacing w:line="276" w:lineRule="auto"/>
              <w:ind w:left="720"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  <w:p w14:paraId="271AC473" w14:textId="3AAEEE25" w:rsidR="00200E04" w:rsidRPr="00200E04" w:rsidRDefault="00200E04">
            <w:pPr>
              <w:numPr>
                <w:ilvl w:val="0"/>
                <w:numId w:val="10"/>
              </w:numPr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  <w:t>ИС “Кадры”:</w:t>
            </w:r>
          </w:p>
          <w:p w14:paraId="39CF0732" w14:textId="77777777" w:rsidR="00200E04" w:rsidRPr="00200E04" w:rsidRDefault="00200E04" w:rsidP="00200E04">
            <w:pPr>
              <w:tabs>
                <w:tab w:val="num" w:pos="720"/>
              </w:tabs>
              <w:spacing w:line="276" w:lineRule="auto"/>
              <w:ind w:left="720"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  <w:p w14:paraId="48EF3BC1" w14:textId="29E6029B" w:rsidR="00200E04" w:rsidRPr="00200E04" w:rsidRDefault="00200E04">
            <w:pPr>
              <w:numPr>
                <w:ilvl w:val="0"/>
                <w:numId w:val="10"/>
              </w:numPr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  <w:t xml:space="preserve">ИС “Система видеонаблюдения”:  </w:t>
            </w:r>
          </w:p>
          <w:p w14:paraId="46EFB9BE" w14:textId="0CCF4057" w:rsidR="0036436D" w:rsidRPr="00200E04" w:rsidRDefault="0036436D" w:rsidP="0036436D">
            <w:pPr>
              <w:tabs>
                <w:tab w:val="num" w:pos="142"/>
              </w:tabs>
              <w:spacing w:line="276" w:lineRule="auto"/>
              <w:ind w:left="-57" w:right="-57"/>
              <w:jc w:val="center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</w:tc>
        <w:tc>
          <w:tcPr>
            <w:tcW w:w="1951" w:type="pct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  <w:vAlign w:val="center"/>
          </w:tcPr>
          <w:p w14:paraId="522BE8C1" w14:textId="60C19A00" w:rsidR="00200E04" w:rsidRPr="00200E04" w:rsidRDefault="00200E04">
            <w:pPr>
              <w:pStyle w:val="aff6"/>
              <w:numPr>
                <w:ilvl w:val="0"/>
                <w:numId w:val="11"/>
              </w:numPr>
              <w:tabs>
                <w:tab w:val="num" w:pos="142"/>
              </w:tabs>
              <w:spacing w:line="276" w:lineRule="auto"/>
              <w:ind w:right="-57"/>
              <w:jc w:val="left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  <w:t>автоматизация ведения медицинской документации, расписания, учета услуг и т.д.</w:t>
            </w:r>
          </w:p>
          <w:p w14:paraId="190710AE" w14:textId="4157D168" w:rsidR="00200E04" w:rsidRPr="00200E04" w:rsidRDefault="00200E04">
            <w:pPr>
              <w:pStyle w:val="aff6"/>
              <w:numPr>
                <w:ilvl w:val="0"/>
                <w:numId w:val="11"/>
              </w:numPr>
              <w:tabs>
                <w:tab w:val="num" w:pos="142"/>
              </w:tabs>
              <w:spacing w:line="276" w:lineRule="auto"/>
              <w:ind w:right="-57"/>
              <w:jc w:val="left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  <w:t xml:space="preserve">ведение бухгалтерского учета, расчет заработной платы. </w:t>
            </w:r>
          </w:p>
          <w:p w14:paraId="2B0DB5A4" w14:textId="4424AA22" w:rsidR="00200E04" w:rsidRPr="00200E04" w:rsidRDefault="00200E04">
            <w:pPr>
              <w:pStyle w:val="aff6"/>
              <w:numPr>
                <w:ilvl w:val="0"/>
                <w:numId w:val="11"/>
              </w:numPr>
              <w:tabs>
                <w:tab w:val="num" w:pos="142"/>
              </w:tabs>
              <w:spacing w:line="276" w:lineRule="auto"/>
              <w:ind w:right="-57"/>
              <w:jc w:val="left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  <w:t xml:space="preserve">учет медикаментов, расходных материалов и оборудования. </w:t>
            </w:r>
          </w:p>
          <w:p w14:paraId="2259E783" w14:textId="60FE71CA" w:rsidR="00200E04" w:rsidRPr="00200E04" w:rsidRDefault="00200E04">
            <w:pPr>
              <w:pStyle w:val="aff6"/>
              <w:numPr>
                <w:ilvl w:val="0"/>
                <w:numId w:val="11"/>
              </w:numPr>
              <w:tabs>
                <w:tab w:val="num" w:pos="142"/>
              </w:tabs>
              <w:spacing w:line="276" w:lineRule="auto"/>
              <w:ind w:right="-57"/>
              <w:jc w:val="left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  <w:t>учет кадров, ведение личных дел сотрудников</w:t>
            </w:r>
          </w:p>
          <w:p w14:paraId="75B593A9" w14:textId="6E133FEA" w:rsidR="00200E04" w:rsidRPr="00200E04" w:rsidRDefault="00200E04">
            <w:pPr>
              <w:pStyle w:val="aff6"/>
              <w:numPr>
                <w:ilvl w:val="0"/>
                <w:numId w:val="11"/>
              </w:numPr>
              <w:tabs>
                <w:tab w:val="num" w:pos="142"/>
              </w:tabs>
              <w:spacing w:line="276" w:lineRule="auto"/>
              <w:ind w:right="-57"/>
              <w:jc w:val="left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  <w:t>обеспечение безопасности на территории больницы.</w:t>
            </w:r>
          </w:p>
        </w:tc>
        <w:tc>
          <w:tcPr>
            <w:tcW w:w="1679" w:type="pct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  <w:vAlign w:val="center"/>
          </w:tcPr>
          <w:p w14:paraId="40A906B0" w14:textId="77777777" w:rsidR="0036436D" w:rsidRPr="00200E04" w:rsidRDefault="00200E04">
            <w:pPr>
              <w:pStyle w:val="aff6"/>
              <w:numPr>
                <w:ilvl w:val="0"/>
                <w:numId w:val="12"/>
              </w:numPr>
              <w:tabs>
                <w:tab w:val="num" w:pos="142"/>
              </w:tabs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  <w:t>устав больницы, внутренние регламенты.</w:t>
            </w:r>
          </w:p>
          <w:p w14:paraId="52015A9A" w14:textId="77777777" w:rsidR="00200E04" w:rsidRPr="00200E04" w:rsidRDefault="00200E04" w:rsidP="00200E04">
            <w:pPr>
              <w:tabs>
                <w:tab w:val="num" w:pos="142"/>
              </w:tabs>
              <w:spacing w:line="276" w:lineRule="auto"/>
              <w:ind w:left="-57"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  <w:p w14:paraId="7521698E" w14:textId="77777777" w:rsidR="00200E04" w:rsidRPr="00200E04" w:rsidRDefault="00200E04">
            <w:pPr>
              <w:pStyle w:val="aff6"/>
              <w:numPr>
                <w:ilvl w:val="0"/>
                <w:numId w:val="12"/>
              </w:numPr>
              <w:tabs>
                <w:tab w:val="num" w:pos="142"/>
              </w:tabs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  <w:t>законодательство о бухгалтерском учете.</w:t>
            </w:r>
          </w:p>
          <w:p w14:paraId="05A4563D" w14:textId="77777777" w:rsidR="00200E04" w:rsidRPr="00200E04" w:rsidRDefault="00200E04" w:rsidP="00200E04">
            <w:pPr>
              <w:tabs>
                <w:tab w:val="num" w:pos="142"/>
              </w:tabs>
              <w:spacing w:line="276" w:lineRule="auto"/>
              <w:ind w:left="-57"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  <w:p w14:paraId="40943FDA" w14:textId="77777777" w:rsidR="00200E04" w:rsidRPr="00200E04" w:rsidRDefault="00200E04">
            <w:pPr>
              <w:pStyle w:val="aff6"/>
              <w:numPr>
                <w:ilvl w:val="0"/>
                <w:numId w:val="12"/>
              </w:numPr>
              <w:tabs>
                <w:tab w:val="num" w:pos="142"/>
              </w:tabs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  <w:t>внутренние регламенты.</w:t>
            </w:r>
          </w:p>
          <w:p w14:paraId="6180927F" w14:textId="77777777" w:rsidR="00200E04" w:rsidRPr="00200E04" w:rsidRDefault="00200E04" w:rsidP="00200E04">
            <w:pPr>
              <w:tabs>
                <w:tab w:val="num" w:pos="142"/>
              </w:tabs>
              <w:spacing w:line="276" w:lineRule="auto"/>
              <w:ind w:left="-57"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  <w:p w14:paraId="5233A4B5" w14:textId="77777777" w:rsidR="00200E04" w:rsidRPr="00200E04" w:rsidRDefault="00200E04">
            <w:pPr>
              <w:pStyle w:val="aff6"/>
              <w:numPr>
                <w:ilvl w:val="0"/>
                <w:numId w:val="12"/>
              </w:numPr>
              <w:tabs>
                <w:tab w:val="num" w:pos="142"/>
              </w:tabs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  <w:t>трудовое законодательство.</w:t>
            </w:r>
          </w:p>
          <w:p w14:paraId="71B9E9CC" w14:textId="77777777" w:rsidR="00200E04" w:rsidRPr="00200E04" w:rsidRDefault="00200E04" w:rsidP="00200E04">
            <w:pPr>
              <w:tabs>
                <w:tab w:val="num" w:pos="142"/>
              </w:tabs>
              <w:spacing w:line="276" w:lineRule="auto"/>
              <w:ind w:left="-57"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  <w:p w14:paraId="51EEB6A0" w14:textId="044B2B54" w:rsidR="00200E04" w:rsidRPr="00200E04" w:rsidRDefault="00200E04">
            <w:pPr>
              <w:pStyle w:val="aff6"/>
              <w:numPr>
                <w:ilvl w:val="0"/>
                <w:numId w:val="12"/>
              </w:numPr>
              <w:tabs>
                <w:tab w:val="num" w:pos="142"/>
              </w:tabs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  <w:t>внутренние регламенты</w:t>
            </w:r>
          </w:p>
        </w:tc>
        <w:tc>
          <w:tcPr>
            <w:tcW w:w="351" w:type="pct"/>
            <w:tcBorders>
              <w:bottom w:val="single" w:sz="4" w:space="0" w:color="auto"/>
            </w:tcBorders>
            <w:tcMar>
              <w:top w:w="85" w:type="dxa"/>
              <w:bottom w:w="85" w:type="dxa"/>
            </w:tcMar>
            <w:vAlign w:val="center"/>
          </w:tcPr>
          <w:p w14:paraId="6361EB37" w14:textId="77777777" w:rsidR="00200E04" w:rsidRPr="00200E04" w:rsidRDefault="00200E04">
            <w:pPr>
              <w:numPr>
                <w:ilvl w:val="0"/>
                <w:numId w:val="13"/>
              </w:numPr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  <w:t>соответствии с законодательством об архивном деле.</w:t>
            </w:r>
          </w:p>
          <w:p w14:paraId="691706B7" w14:textId="77777777" w:rsidR="0036436D" w:rsidRPr="00200E04" w:rsidRDefault="0036436D" w:rsidP="00200E04">
            <w:pPr>
              <w:tabs>
                <w:tab w:val="num" w:pos="-57"/>
              </w:tabs>
              <w:spacing w:line="276" w:lineRule="auto"/>
              <w:ind w:left="-57"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  <w:p w14:paraId="1A0B072D" w14:textId="77777777" w:rsidR="00200E04" w:rsidRPr="00200E04" w:rsidRDefault="00200E04">
            <w:pPr>
              <w:pStyle w:val="aff6"/>
              <w:numPr>
                <w:ilvl w:val="0"/>
                <w:numId w:val="13"/>
              </w:numPr>
              <w:tabs>
                <w:tab w:val="num" w:pos="-57"/>
              </w:tabs>
              <w:spacing w:line="276" w:lineRule="auto"/>
              <w:ind w:right="-57"/>
              <w:jc w:val="left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  <w:t>в соответствии с законодательством о бухгалтерском учете.</w:t>
            </w:r>
          </w:p>
          <w:p w14:paraId="2368C13E" w14:textId="77777777" w:rsidR="00200E04" w:rsidRPr="00200E04" w:rsidRDefault="00200E04" w:rsidP="00200E04">
            <w:pPr>
              <w:tabs>
                <w:tab w:val="num" w:pos="-57"/>
              </w:tabs>
              <w:spacing w:line="276" w:lineRule="auto"/>
              <w:ind w:left="-57"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  <w:p w14:paraId="04CA1DB3" w14:textId="77777777" w:rsidR="00200E04" w:rsidRPr="00200E04" w:rsidRDefault="00200E04">
            <w:pPr>
              <w:numPr>
                <w:ilvl w:val="0"/>
                <w:numId w:val="13"/>
              </w:numPr>
              <w:spacing w:line="276" w:lineRule="auto"/>
              <w:ind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  <w:t>в соответствии с внутренними регламентами.</w:t>
            </w:r>
          </w:p>
          <w:p w14:paraId="54DC5B70" w14:textId="77777777" w:rsidR="00200E04" w:rsidRPr="00200E04" w:rsidRDefault="00200E04" w:rsidP="00200E04">
            <w:pPr>
              <w:tabs>
                <w:tab w:val="num" w:pos="-57"/>
              </w:tabs>
              <w:spacing w:line="276" w:lineRule="auto"/>
              <w:ind w:left="-57" w:right="-57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  <w:p w14:paraId="55C35C2C" w14:textId="789C499A" w:rsidR="00200E04" w:rsidRPr="00200E04" w:rsidRDefault="00200E04">
            <w:pPr>
              <w:pStyle w:val="aff6"/>
              <w:numPr>
                <w:ilvl w:val="0"/>
                <w:numId w:val="13"/>
              </w:numPr>
              <w:tabs>
                <w:tab w:val="num" w:pos="-57"/>
              </w:tabs>
              <w:spacing w:line="276" w:lineRule="auto"/>
              <w:ind w:right="-57"/>
              <w:jc w:val="left"/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Cs w:val="28"/>
                <w:lang w:eastAsia="hi-IN" w:bidi="hi-IN"/>
              </w:rPr>
              <w:t>в соответствии с трудовым законодательством.</w:t>
            </w:r>
          </w:p>
          <w:p w14:paraId="0C1A9941" w14:textId="77777777" w:rsidR="00200E04" w:rsidRPr="00200E04" w:rsidRDefault="00200E04" w:rsidP="0036436D">
            <w:pPr>
              <w:tabs>
                <w:tab w:val="num" w:pos="-57"/>
              </w:tabs>
              <w:spacing w:line="276" w:lineRule="auto"/>
              <w:ind w:left="-57" w:right="-57"/>
              <w:jc w:val="center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  <w:p w14:paraId="7376136C" w14:textId="046E2289" w:rsidR="00200E04" w:rsidRPr="00200E04" w:rsidRDefault="00200E04">
            <w:pPr>
              <w:numPr>
                <w:ilvl w:val="0"/>
                <w:numId w:val="13"/>
              </w:numPr>
              <w:spacing w:line="276" w:lineRule="auto"/>
              <w:ind w:right="-57"/>
              <w:jc w:val="center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  <w:r w:rsidRPr="00200E04"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  <w:t>в соответствии с внутренними регламентами.</w:t>
            </w:r>
          </w:p>
          <w:p w14:paraId="4DE0F842" w14:textId="24ACABE9" w:rsidR="00200E04" w:rsidRPr="00200E04" w:rsidRDefault="00200E04" w:rsidP="0036436D">
            <w:pPr>
              <w:tabs>
                <w:tab w:val="num" w:pos="-57"/>
              </w:tabs>
              <w:spacing w:line="276" w:lineRule="auto"/>
              <w:ind w:left="-57" w:right="-57"/>
              <w:jc w:val="center"/>
              <w:rPr>
                <w:rFonts w:asciiTheme="minorHAnsi" w:hAnsiTheme="minorHAnsi" w:cstheme="minorHAnsi"/>
                <w:bCs/>
                <w:spacing w:val="-1"/>
                <w:kern w:val="1"/>
                <w:sz w:val="28"/>
                <w:szCs w:val="28"/>
                <w:lang w:eastAsia="hi-IN" w:bidi="hi-IN"/>
              </w:rPr>
            </w:pPr>
          </w:p>
        </w:tc>
      </w:tr>
    </w:tbl>
    <w:p w14:paraId="508614A1" w14:textId="5F69043F" w:rsidR="004964A5" w:rsidRPr="00FB2EF8" w:rsidRDefault="004964A5" w:rsidP="003F33D2">
      <w:pPr>
        <w:pStyle w:val="afff5"/>
        <w:rPr>
          <w:lang w:eastAsia="ru-RU"/>
        </w:rPr>
      </w:pPr>
      <w:r w:rsidRPr="00FB2EF8">
        <w:rPr>
          <w:lang w:eastAsia="ru-RU"/>
        </w:rPr>
        <w:t>Таблица А.</w:t>
      </w:r>
      <w:r>
        <w:rPr>
          <w:lang w:eastAsia="ru-RU"/>
        </w:rPr>
        <w:t xml:space="preserve">2 – Перечень Информации, </w:t>
      </w:r>
      <w:r w:rsidRPr="008C422F">
        <w:rPr>
          <w:lang w:eastAsia="ru-RU"/>
        </w:rPr>
        <w:t xml:space="preserve">обрабатываемой в </w:t>
      </w:r>
      <w:r w:rsidR="00346EAB" w:rsidRPr="00346EAB">
        <w:rPr>
          <w:lang w:eastAsia="ru-RU"/>
        </w:rPr>
        <w:t>ИС</w:t>
      </w:r>
    </w:p>
    <w:tbl>
      <w:tblPr>
        <w:tblW w:w="5196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1985"/>
        <w:gridCol w:w="3683"/>
        <w:gridCol w:w="4397"/>
        <w:gridCol w:w="5066"/>
      </w:tblGrid>
      <w:tr w:rsidR="00F326C3" w:rsidRPr="00701701" w14:paraId="02B8DC61" w14:textId="77777777" w:rsidTr="002E6EE8">
        <w:trPr>
          <w:trHeight w:val="454"/>
          <w:tblHeader/>
        </w:trPr>
        <w:tc>
          <w:tcPr>
            <w:tcW w:w="6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2D236D6" w14:textId="77777777" w:rsidR="004964A5" w:rsidRPr="00701701" w:rsidRDefault="004964A5" w:rsidP="003F33D2">
            <w:pPr>
              <w:tabs>
                <w:tab w:val="num" w:pos="142"/>
              </w:tabs>
              <w:spacing w:line="276" w:lineRule="auto"/>
              <w:ind w:left="-57" w:right="-57"/>
              <w:jc w:val="center"/>
              <w:rPr>
                <w:b/>
                <w:bCs/>
                <w:spacing w:val="-1"/>
                <w:kern w:val="1"/>
                <w:sz w:val="20"/>
                <w:lang w:eastAsia="hi-IN" w:bidi="hi-IN"/>
              </w:rPr>
            </w:pPr>
            <w:r w:rsidRPr="00701701">
              <w:rPr>
                <w:b/>
                <w:bCs/>
                <w:spacing w:val="-1"/>
                <w:kern w:val="1"/>
                <w:sz w:val="20"/>
                <w:lang w:eastAsia="hi-IN" w:bidi="hi-IN"/>
              </w:rPr>
              <w:t>Наименование ИС</w:t>
            </w:r>
          </w:p>
        </w:tc>
        <w:tc>
          <w:tcPr>
            <w:tcW w:w="12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8E7B1F" w14:textId="77777777" w:rsidR="004964A5" w:rsidRPr="00701701" w:rsidRDefault="004964A5" w:rsidP="003F33D2">
            <w:pPr>
              <w:tabs>
                <w:tab w:val="num" w:pos="142"/>
              </w:tabs>
              <w:spacing w:line="276" w:lineRule="auto"/>
              <w:ind w:left="-57" w:right="-57"/>
              <w:jc w:val="center"/>
              <w:rPr>
                <w:b/>
                <w:bCs/>
                <w:spacing w:val="-1"/>
                <w:kern w:val="1"/>
                <w:sz w:val="20"/>
                <w:lang w:eastAsia="hi-IN" w:bidi="hi-IN"/>
              </w:rPr>
            </w:pPr>
            <w:r w:rsidRPr="00701701">
              <w:rPr>
                <w:b/>
                <w:bCs/>
                <w:spacing w:val="-1"/>
                <w:kern w:val="1"/>
                <w:sz w:val="20"/>
                <w:lang w:eastAsia="hi-IN" w:bidi="hi-IN"/>
              </w:rPr>
              <w:t>Вид Информации</w:t>
            </w:r>
          </w:p>
        </w:tc>
        <w:tc>
          <w:tcPr>
            <w:tcW w:w="1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61623C3" w14:textId="77777777" w:rsidR="004964A5" w:rsidRPr="00701701" w:rsidRDefault="004964A5" w:rsidP="003F33D2">
            <w:pPr>
              <w:tabs>
                <w:tab w:val="num" w:pos="142"/>
              </w:tabs>
              <w:spacing w:line="276" w:lineRule="auto"/>
              <w:ind w:left="-57" w:right="-57"/>
              <w:jc w:val="center"/>
              <w:rPr>
                <w:b/>
                <w:bCs/>
                <w:spacing w:val="-1"/>
                <w:kern w:val="1"/>
                <w:sz w:val="20"/>
                <w:lang w:eastAsia="hi-IN" w:bidi="hi-IN"/>
              </w:rPr>
            </w:pPr>
            <w:r w:rsidRPr="00701701">
              <w:rPr>
                <w:b/>
                <w:bCs/>
                <w:spacing w:val="-1"/>
                <w:kern w:val="1"/>
                <w:sz w:val="20"/>
                <w:lang w:eastAsia="hi-IN" w:bidi="hi-IN"/>
              </w:rPr>
              <w:t>Операции</w:t>
            </w:r>
          </w:p>
        </w:tc>
        <w:tc>
          <w:tcPr>
            <w:tcW w:w="1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66BEF6" w14:textId="77777777" w:rsidR="004964A5" w:rsidRPr="00701701" w:rsidRDefault="004964A5" w:rsidP="003F33D2">
            <w:pPr>
              <w:tabs>
                <w:tab w:val="num" w:pos="142"/>
              </w:tabs>
              <w:spacing w:line="276" w:lineRule="auto"/>
              <w:ind w:left="-57" w:right="-57"/>
              <w:jc w:val="center"/>
              <w:rPr>
                <w:b/>
                <w:bCs/>
                <w:spacing w:val="-1"/>
                <w:kern w:val="1"/>
                <w:sz w:val="20"/>
                <w:lang w:eastAsia="hi-IN" w:bidi="hi-IN"/>
              </w:rPr>
            </w:pPr>
            <w:r w:rsidRPr="00701701">
              <w:rPr>
                <w:b/>
                <w:bCs/>
                <w:spacing w:val="-1"/>
                <w:kern w:val="1"/>
                <w:sz w:val="20"/>
                <w:lang w:eastAsia="hi-IN" w:bidi="hi-IN"/>
              </w:rPr>
              <w:t>Состав сведений</w:t>
            </w:r>
          </w:p>
        </w:tc>
      </w:tr>
      <w:tr w:rsidR="0036436D" w:rsidRPr="00701701" w14:paraId="77C6227C" w14:textId="77777777" w:rsidTr="002E6EE8">
        <w:trPr>
          <w:trHeight w:val="378"/>
        </w:trPr>
        <w:tc>
          <w:tcPr>
            <w:tcW w:w="6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5C005B" w14:textId="77777777" w:rsidR="0036436D" w:rsidRPr="002E6EE8" w:rsidRDefault="00200E04">
            <w:pPr>
              <w:pStyle w:val="aff6"/>
              <w:numPr>
                <w:ilvl w:val="0"/>
                <w:numId w:val="14"/>
              </w:numPr>
              <w:spacing w:line="276" w:lineRule="auto"/>
              <w:ind w:right="-108"/>
              <w:jc w:val="left"/>
              <w:rPr>
                <w:rFonts w:asciiTheme="minorHAnsi" w:hAnsiTheme="minorHAnsi" w:cstheme="minorHAnsi"/>
                <w:szCs w:val="28"/>
              </w:rPr>
            </w:pPr>
            <w:r w:rsidRPr="002E6EE8">
              <w:rPr>
                <w:rFonts w:asciiTheme="minorHAnsi" w:hAnsiTheme="minorHAnsi" w:cstheme="minorHAnsi"/>
                <w:szCs w:val="28"/>
              </w:rPr>
              <w:t>МИС</w:t>
            </w:r>
          </w:p>
          <w:p w14:paraId="42E8DDF7" w14:textId="77777777" w:rsidR="00200E04" w:rsidRPr="002E6EE8" w:rsidRDefault="00200E04" w:rsidP="002E6EE8">
            <w:pPr>
              <w:spacing w:line="276" w:lineRule="auto"/>
              <w:ind w:left="-108" w:right="-108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658FF884" w14:textId="77777777" w:rsidR="00200E04" w:rsidRPr="002E6EE8" w:rsidRDefault="00200E04">
            <w:pPr>
              <w:pStyle w:val="aff6"/>
              <w:numPr>
                <w:ilvl w:val="0"/>
                <w:numId w:val="14"/>
              </w:numPr>
              <w:spacing w:line="276" w:lineRule="auto"/>
              <w:ind w:right="-108"/>
              <w:jc w:val="left"/>
              <w:rPr>
                <w:rFonts w:asciiTheme="minorHAnsi" w:hAnsiTheme="minorHAnsi" w:cstheme="minorHAnsi"/>
                <w:szCs w:val="28"/>
              </w:rPr>
            </w:pPr>
            <w:r w:rsidRPr="002E6EE8">
              <w:rPr>
                <w:rFonts w:asciiTheme="minorHAnsi" w:hAnsiTheme="minorHAnsi" w:cstheme="minorHAnsi"/>
                <w:szCs w:val="28"/>
              </w:rPr>
              <w:t>Бухгалтерский учёт</w:t>
            </w:r>
          </w:p>
          <w:p w14:paraId="624921A9" w14:textId="77777777" w:rsidR="002E6EE8" w:rsidRPr="002E6EE8" w:rsidRDefault="002E6EE8" w:rsidP="002E6EE8">
            <w:pPr>
              <w:spacing w:line="276" w:lineRule="auto"/>
              <w:ind w:left="-108" w:right="-108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0CA1FB17" w14:textId="2BD5174D" w:rsidR="002E6EE8" w:rsidRPr="002E6EE8" w:rsidRDefault="002E6EE8">
            <w:pPr>
              <w:pStyle w:val="aff6"/>
              <w:numPr>
                <w:ilvl w:val="0"/>
                <w:numId w:val="14"/>
              </w:numPr>
              <w:spacing w:line="276" w:lineRule="auto"/>
              <w:ind w:right="-108"/>
              <w:jc w:val="left"/>
              <w:rPr>
                <w:rFonts w:asciiTheme="minorHAnsi" w:hAnsiTheme="minorHAnsi" w:cstheme="minorHAnsi"/>
                <w:szCs w:val="28"/>
              </w:rPr>
            </w:pPr>
            <w:r w:rsidRPr="002E6EE8">
              <w:rPr>
                <w:rFonts w:asciiTheme="minorHAnsi" w:hAnsiTheme="minorHAnsi" w:cstheme="minorHAnsi"/>
                <w:szCs w:val="28"/>
              </w:rPr>
              <w:t>Кадры</w:t>
            </w:r>
          </w:p>
        </w:tc>
        <w:tc>
          <w:tcPr>
            <w:tcW w:w="12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8A6259F" w14:textId="0F5721B3" w:rsidR="0036436D" w:rsidRPr="002E6EE8" w:rsidRDefault="00200E04">
            <w:pPr>
              <w:pStyle w:val="aff6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szCs w:val="28"/>
                <w:lang w:eastAsia="ar-SA"/>
              </w:rPr>
            </w:pPr>
            <w:r w:rsidRPr="002E6EE8">
              <w:rPr>
                <w:rFonts w:asciiTheme="minorHAnsi" w:hAnsiTheme="minorHAnsi" w:cstheme="minorHAnsi"/>
                <w:szCs w:val="28"/>
                <w:lang w:eastAsia="ar-SA"/>
              </w:rPr>
              <w:t xml:space="preserve">Персональные данные пациентов </w:t>
            </w:r>
            <w:r w:rsidR="002E6EE8" w:rsidRPr="002E6EE8">
              <w:rPr>
                <w:rFonts w:asciiTheme="minorHAnsi" w:hAnsiTheme="minorHAnsi" w:cstheme="minorHAnsi"/>
                <w:szCs w:val="28"/>
                <w:lang w:eastAsia="ar-SA"/>
              </w:rPr>
              <w:t xml:space="preserve"> </w:t>
            </w:r>
            <w:r w:rsidRPr="002E6EE8">
              <w:rPr>
                <w:rFonts w:asciiTheme="minorHAnsi" w:hAnsiTheme="minorHAnsi" w:cstheme="minorHAnsi"/>
                <w:szCs w:val="28"/>
                <w:lang w:eastAsia="ar-SA"/>
              </w:rPr>
              <w:t xml:space="preserve"> медицинские данные </w:t>
            </w:r>
            <w:r w:rsidR="002E6EE8" w:rsidRPr="002E6EE8">
              <w:rPr>
                <w:rFonts w:asciiTheme="minorHAnsi" w:hAnsiTheme="minorHAnsi" w:cstheme="minorHAnsi"/>
                <w:szCs w:val="28"/>
                <w:lang w:eastAsia="ar-SA"/>
              </w:rPr>
              <w:t xml:space="preserve"> </w:t>
            </w:r>
          </w:p>
          <w:p w14:paraId="505B0A39" w14:textId="77777777" w:rsidR="002E6EE8" w:rsidRPr="002E6EE8" w:rsidRDefault="002E6EE8" w:rsidP="002E6EE8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sz w:val="28"/>
                <w:szCs w:val="28"/>
                <w:lang w:eastAsia="ar-SA"/>
              </w:rPr>
            </w:pPr>
          </w:p>
          <w:p w14:paraId="76014EDF" w14:textId="0DAD54CA" w:rsidR="00200E04" w:rsidRPr="002E6EE8" w:rsidRDefault="002E6EE8">
            <w:pPr>
              <w:pStyle w:val="aff6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szCs w:val="28"/>
                <w:lang w:eastAsia="ar-SA"/>
              </w:rPr>
            </w:pPr>
            <w:r w:rsidRPr="002E6EE8">
              <w:rPr>
                <w:rFonts w:asciiTheme="minorHAnsi" w:hAnsiTheme="minorHAnsi" w:cstheme="minorHAnsi"/>
                <w:szCs w:val="28"/>
                <w:lang w:eastAsia="ar-SA"/>
              </w:rPr>
              <w:t xml:space="preserve">Данные о финансовых операциях, данные о сотрудниках  </w:t>
            </w:r>
          </w:p>
          <w:p w14:paraId="2C76437D" w14:textId="77777777" w:rsidR="002E6EE8" w:rsidRPr="002E6EE8" w:rsidRDefault="002E6EE8" w:rsidP="002E6EE8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sz w:val="28"/>
                <w:szCs w:val="28"/>
                <w:lang w:eastAsia="ar-SA"/>
              </w:rPr>
            </w:pPr>
          </w:p>
          <w:p w14:paraId="3D2A6325" w14:textId="6036B26F" w:rsidR="002E6EE8" w:rsidRPr="002E6EE8" w:rsidRDefault="002E6EE8">
            <w:pPr>
              <w:pStyle w:val="aff6"/>
              <w:widowControl w:val="0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  <w:szCs w:val="28"/>
                <w:lang w:eastAsia="ar-SA"/>
              </w:rPr>
            </w:pPr>
            <w:r w:rsidRPr="002E6EE8">
              <w:rPr>
                <w:rFonts w:asciiTheme="minorHAnsi" w:hAnsiTheme="minorHAnsi" w:cstheme="minorHAnsi"/>
                <w:szCs w:val="28"/>
                <w:lang w:eastAsia="ar-SA"/>
              </w:rPr>
              <w:t xml:space="preserve">Персональные данные сотрудников  </w:t>
            </w:r>
          </w:p>
        </w:tc>
        <w:tc>
          <w:tcPr>
            <w:tcW w:w="145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468BD8" w14:textId="77777777" w:rsidR="0036436D" w:rsidRPr="002E6EE8" w:rsidRDefault="00200E04">
            <w:pPr>
              <w:pStyle w:val="aff6"/>
              <w:numPr>
                <w:ilvl w:val="0"/>
                <w:numId w:val="16"/>
              </w:numPr>
              <w:spacing w:line="276" w:lineRule="auto"/>
              <w:rPr>
                <w:rFonts w:asciiTheme="minorHAnsi" w:hAnsiTheme="minorHAnsi" w:cstheme="minorHAnsi"/>
                <w:szCs w:val="28"/>
              </w:rPr>
            </w:pPr>
            <w:r w:rsidRPr="002E6EE8">
              <w:rPr>
                <w:rFonts w:asciiTheme="minorHAnsi" w:hAnsiTheme="minorHAnsi" w:cstheme="minorHAnsi"/>
                <w:szCs w:val="28"/>
              </w:rPr>
              <w:t>Создание, чтение, изменение, удаление, поиск, передача (в рамках законодательства).</w:t>
            </w:r>
          </w:p>
          <w:p w14:paraId="02347642" w14:textId="77777777" w:rsidR="002E6EE8" w:rsidRPr="002E6EE8" w:rsidRDefault="002E6EE8" w:rsidP="002E6EE8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3B495139" w14:textId="77777777" w:rsidR="002E6EE8" w:rsidRPr="002E6EE8" w:rsidRDefault="002E6EE8">
            <w:pPr>
              <w:pStyle w:val="aff6"/>
              <w:numPr>
                <w:ilvl w:val="0"/>
                <w:numId w:val="16"/>
              </w:numPr>
              <w:spacing w:line="276" w:lineRule="auto"/>
              <w:rPr>
                <w:rFonts w:asciiTheme="minorHAnsi" w:hAnsiTheme="minorHAnsi" w:cstheme="minorHAnsi"/>
                <w:szCs w:val="28"/>
              </w:rPr>
            </w:pPr>
            <w:r w:rsidRPr="002E6EE8">
              <w:rPr>
                <w:rFonts w:asciiTheme="minorHAnsi" w:hAnsiTheme="minorHAnsi" w:cstheme="minorHAnsi"/>
                <w:szCs w:val="28"/>
              </w:rPr>
              <w:t>Создание, чтение, изменение, удаление, формирование отчетов.</w:t>
            </w:r>
          </w:p>
          <w:p w14:paraId="3B61B66E" w14:textId="77777777" w:rsidR="002E6EE8" w:rsidRPr="002E6EE8" w:rsidRDefault="002E6EE8" w:rsidP="002E6EE8">
            <w:pPr>
              <w:spacing w:line="276" w:lineRule="auto"/>
              <w:rPr>
                <w:rFonts w:asciiTheme="minorHAnsi" w:hAnsiTheme="minorHAnsi" w:cstheme="minorHAnsi"/>
                <w:sz w:val="28"/>
                <w:szCs w:val="28"/>
              </w:rPr>
            </w:pPr>
          </w:p>
          <w:p w14:paraId="1E2A485A" w14:textId="1659B3BE" w:rsidR="002E6EE8" w:rsidRPr="002E6EE8" w:rsidRDefault="002E6EE8">
            <w:pPr>
              <w:pStyle w:val="aff6"/>
              <w:numPr>
                <w:ilvl w:val="0"/>
                <w:numId w:val="16"/>
              </w:numPr>
              <w:spacing w:line="276" w:lineRule="auto"/>
              <w:rPr>
                <w:rFonts w:asciiTheme="minorHAnsi" w:hAnsiTheme="minorHAnsi" w:cstheme="minorHAnsi"/>
                <w:szCs w:val="28"/>
              </w:rPr>
            </w:pPr>
            <w:r w:rsidRPr="002E6EE8">
              <w:rPr>
                <w:rFonts w:asciiTheme="minorHAnsi" w:hAnsiTheme="minorHAnsi" w:cstheme="minorHAnsi"/>
                <w:szCs w:val="28"/>
              </w:rPr>
              <w:t>Создание, чтение, изменение, удаление, поиск.</w:t>
            </w:r>
          </w:p>
        </w:tc>
        <w:tc>
          <w:tcPr>
            <w:tcW w:w="1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404EF" w14:textId="572CE2F3" w:rsidR="0036436D" w:rsidRPr="002E6EE8" w:rsidRDefault="002E6EE8">
            <w:pPr>
              <w:pStyle w:val="aff6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  <w:szCs w:val="28"/>
                <w:lang w:eastAsia="ar-SA"/>
              </w:rPr>
            </w:pPr>
            <w:r w:rsidRPr="002E6EE8">
              <w:rPr>
                <w:rFonts w:asciiTheme="minorHAnsi" w:hAnsiTheme="minorHAnsi" w:cstheme="minorHAnsi"/>
                <w:szCs w:val="28"/>
                <w:lang w:eastAsia="ar-SA"/>
              </w:rPr>
              <w:t>ФИО, адрес, дата рождения, паспортные данные, СНИЛС, полис ОМС, диагноз, анамнез, результаты</w:t>
            </w:r>
          </w:p>
          <w:p w14:paraId="32E2D222" w14:textId="77777777" w:rsidR="002E6EE8" w:rsidRPr="002E6EE8" w:rsidRDefault="002E6EE8" w:rsidP="002E6EE8">
            <w:pPr>
              <w:spacing w:line="276" w:lineRule="auto"/>
              <w:rPr>
                <w:rFonts w:asciiTheme="minorHAnsi" w:hAnsiTheme="minorHAnsi" w:cstheme="minorHAnsi"/>
                <w:color w:val="000000"/>
                <w:sz w:val="28"/>
                <w:szCs w:val="28"/>
                <w:lang w:eastAsia="ar-SA"/>
              </w:rPr>
            </w:pPr>
          </w:p>
          <w:p w14:paraId="13F977FA" w14:textId="76C49061" w:rsidR="002E6EE8" w:rsidRPr="002E6EE8" w:rsidRDefault="002E6EE8">
            <w:pPr>
              <w:pStyle w:val="aff6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  <w:szCs w:val="28"/>
                <w:lang w:eastAsia="ar-SA"/>
              </w:rPr>
            </w:pPr>
            <w:r w:rsidRPr="002E6EE8">
              <w:rPr>
                <w:rFonts w:asciiTheme="minorHAnsi" w:hAnsiTheme="minorHAnsi" w:cstheme="minorHAnsi"/>
                <w:szCs w:val="28"/>
                <w:lang w:eastAsia="ar-SA"/>
              </w:rPr>
              <w:t>ФИО, зарплата, СНИЛС, ИНН</w:t>
            </w:r>
          </w:p>
          <w:p w14:paraId="17183A50" w14:textId="77777777" w:rsidR="002E6EE8" w:rsidRPr="002E6EE8" w:rsidRDefault="002E6EE8" w:rsidP="002E6EE8">
            <w:pPr>
              <w:spacing w:line="276" w:lineRule="auto"/>
              <w:rPr>
                <w:rFonts w:asciiTheme="minorHAnsi" w:hAnsiTheme="minorHAnsi" w:cstheme="minorHAnsi"/>
                <w:color w:val="000000"/>
                <w:sz w:val="28"/>
                <w:szCs w:val="28"/>
                <w:lang w:eastAsia="ar-SA"/>
              </w:rPr>
            </w:pPr>
          </w:p>
          <w:p w14:paraId="57266A3A" w14:textId="7FB6301A" w:rsidR="002E6EE8" w:rsidRPr="002E6EE8" w:rsidRDefault="002E6EE8">
            <w:pPr>
              <w:pStyle w:val="aff6"/>
              <w:numPr>
                <w:ilvl w:val="0"/>
                <w:numId w:val="17"/>
              </w:numPr>
              <w:spacing w:line="276" w:lineRule="auto"/>
              <w:rPr>
                <w:rFonts w:asciiTheme="minorHAnsi" w:hAnsiTheme="minorHAnsi" w:cstheme="minorHAnsi"/>
                <w:color w:val="000000"/>
                <w:szCs w:val="28"/>
                <w:lang w:eastAsia="ru-RU"/>
              </w:rPr>
            </w:pPr>
            <w:r w:rsidRPr="002E6EE8">
              <w:rPr>
                <w:rFonts w:asciiTheme="minorHAnsi" w:hAnsiTheme="minorHAnsi" w:cstheme="minorHAnsi"/>
                <w:szCs w:val="28"/>
                <w:lang w:eastAsia="ar-SA"/>
              </w:rPr>
              <w:t>ФИО, адрес, дата рождения, паспортные данные, СНИЛС, ИНН, трудовая книжка, образование.</w:t>
            </w:r>
          </w:p>
        </w:tc>
      </w:tr>
    </w:tbl>
    <w:p w14:paraId="531CEAAC" w14:textId="0D235AB5" w:rsidR="003E6EC6" w:rsidRDefault="003E6EC6" w:rsidP="002D1F75">
      <w:pPr>
        <w:pStyle w:val="affe"/>
        <w:jc w:val="center"/>
      </w:pPr>
    </w:p>
    <w:p w14:paraId="205B9185" w14:textId="189064BD" w:rsidR="00C26B16" w:rsidRDefault="00C26B16" w:rsidP="002D1F75">
      <w:pPr>
        <w:pStyle w:val="affe"/>
        <w:jc w:val="center"/>
      </w:pPr>
    </w:p>
    <w:p w14:paraId="767558B6" w14:textId="00B17464" w:rsidR="00C26B16" w:rsidRDefault="00C26B16" w:rsidP="002D1F75">
      <w:pPr>
        <w:pStyle w:val="affe"/>
        <w:jc w:val="center"/>
      </w:pPr>
    </w:p>
    <w:p w14:paraId="32CADA19" w14:textId="3612AC8E" w:rsidR="00C26B16" w:rsidRDefault="00C26B16" w:rsidP="002D1F75">
      <w:pPr>
        <w:pStyle w:val="affe"/>
        <w:jc w:val="center"/>
      </w:pPr>
    </w:p>
    <w:p w14:paraId="057286BA" w14:textId="7C5A6C1E" w:rsidR="00C26B16" w:rsidRDefault="00C26B16" w:rsidP="002D1F75">
      <w:pPr>
        <w:pStyle w:val="affe"/>
        <w:jc w:val="center"/>
      </w:pPr>
    </w:p>
    <w:p w14:paraId="33F2AA8B" w14:textId="1C622861" w:rsidR="00C26B16" w:rsidRDefault="00C26B16" w:rsidP="002D1F75">
      <w:pPr>
        <w:pStyle w:val="affe"/>
        <w:jc w:val="center"/>
      </w:pPr>
    </w:p>
    <w:p w14:paraId="7CB3C383" w14:textId="3EFAD39A" w:rsidR="00C26B16" w:rsidRDefault="00C26B16" w:rsidP="002D1F75">
      <w:pPr>
        <w:pStyle w:val="affe"/>
        <w:jc w:val="center"/>
      </w:pPr>
    </w:p>
    <w:p w14:paraId="37949742" w14:textId="13951BBC" w:rsidR="00C26B16" w:rsidRDefault="00C26B16" w:rsidP="002D1F75">
      <w:pPr>
        <w:pStyle w:val="affe"/>
        <w:jc w:val="center"/>
      </w:pPr>
    </w:p>
    <w:p w14:paraId="5A55BEA8" w14:textId="3DFD5CDA" w:rsidR="00C26B16" w:rsidRDefault="00C26B16" w:rsidP="002D1F75">
      <w:pPr>
        <w:pStyle w:val="affe"/>
        <w:jc w:val="center"/>
      </w:pPr>
    </w:p>
    <w:p w14:paraId="3BDFE486" w14:textId="373BC3AD" w:rsidR="00C26B16" w:rsidRDefault="00C26B16" w:rsidP="002D1F75">
      <w:pPr>
        <w:pStyle w:val="affe"/>
        <w:jc w:val="center"/>
      </w:pPr>
    </w:p>
    <w:p w14:paraId="0ACEA2C9" w14:textId="65A01DDB" w:rsidR="00C26B16" w:rsidRDefault="00C26B16" w:rsidP="002D1F75">
      <w:pPr>
        <w:pStyle w:val="affe"/>
        <w:jc w:val="center"/>
      </w:pPr>
    </w:p>
    <w:p w14:paraId="4AA64AE0" w14:textId="3A1C0553" w:rsidR="00C26B16" w:rsidRDefault="00C26B16" w:rsidP="002D1F75">
      <w:pPr>
        <w:pStyle w:val="affe"/>
        <w:jc w:val="center"/>
      </w:pPr>
    </w:p>
    <w:p w14:paraId="60050316" w14:textId="211F1B00" w:rsidR="00C26B16" w:rsidRDefault="00C26B16" w:rsidP="002D1F75">
      <w:pPr>
        <w:pStyle w:val="affe"/>
        <w:jc w:val="center"/>
      </w:pPr>
    </w:p>
    <w:p w14:paraId="415B99DB" w14:textId="66B94CA6" w:rsidR="00C26B16" w:rsidRDefault="00C26B16" w:rsidP="002D1F75">
      <w:pPr>
        <w:pStyle w:val="affe"/>
        <w:jc w:val="center"/>
      </w:pPr>
    </w:p>
    <w:p w14:paraId="6DBE668D" w14:textId="46A62EA2" w:rsidR="00C26B16" w:rsidRDefault="00C26B16" w:rsidP="002D1F75">
      <w:pPr>
        <w:pStyle w:val="affe"/>
        <w:jc w:val="center"/>
      </w:pPr>
    </w:p>
    <w:p w14:paraId="7057DE68" w14:textId="0B69F326" w:rsidR="00C26B16" w:rsidRDefault="00C26B16" w:rsidP="002D1F75">
      <w:pPr>
        <w:pStyle w:val="affe"/>
        <w:jc w:val="center"/>
      </w:pPr>
    </w:p>
    <w:p w14:paraId="7AA1BEC9" w14:textId="77777777" w:rsidR="00C26B16" w:rsidRPr="008D63A8" w:rsidRDefault="00C26B16" w:rsidP="002D1F75">
      <w:pPr>
        <w:pStyle w:val="affe"/>
        <w:jc w:val="center"/>
        <w:rPr>
          <w:lang w:eastAsia="ru-RU"/>
        </w:rPr>
      </w:pPr>
    </w:p>
    <w:p w14:paraId="75ED4051" w14:textId="5D0E77FF" w:rsidR="003E1EEE" w:rsidRPr="008D63A8" w:rsidRDefault="003E1EEE" w:rsidP="003F33D2">
      <w:pPr>
        <w:pStyle w:val="affe"/>
        <w:spacing w:line="276" w:lineRule="auto"/>
        <w:jc w:val="center"/>
        <w:rPr>
          <w:i/>
          <w:lang w:eastAsia="ru-RU"/>
        </w:rPr>
      </w:pPr>
      <w:r w:rsidRPr="008D63A8">
        <w:rPr>
          <w:i/>
          <w:lang w:eastAsia="ru-RU"/>
        </w:rPr>
        <w:t xml:space="preserve">Рисунок А.1. </w:t>
      </w:r>
      <w:r w:rsidR="00C26B16">
        <w:rPr>
          <w:i/>
          <w:lang w:eastAsia="ru-RU"/>
        </w:rPr>
        <w:t>С</w:t>
      </w:r>
      <w:r w:rsidRPr="008D63A8">
        <w:rPr>
          <w:i/>
          <w:lang w:eastAsia="ru-RU"/>
        </w:rPr>
        <w:t xml:space="preserve">труктурная схема </w:t>
      </w:r>
      <w:r w:rsidR="00346EAB" w:rsidRPr="00346EAB">
        <w:rPr>
          <w:i/>
          <w:lang w:eastAsia="ru-RU"/>
        </w:rPr>
        <w:t>ИС</w:t>
      </w:r>
    </w:p>
    <w:p w14:paraId="2C9B7946" w14:textId="02B51C30" w:rsidR="00E4419F" w:rsidRPr="00FB2EF8" w:rsidRDefault="00E4419F" w:rsidP="003F33D2">
      <w:pPr>
        <w:pStyle w:val="afff5"/>
        <w:rPr>
          <w:bCs/>
          <w:lang w:eastAsia="ru-RU"/>
        </w:rPr>
      </w:pPr>
      <w:r w:rsidRPr="00FB2EF8">
        <w:rPr>
          <w:bCs/>
          <w:lang w:eastAsia="ru-RU"/>
        </w:rPr>
        <w:t>Таблица А.</w:t>
      </w:r>
      <w:r>
        <w:rPr>
          <w:bCs/>
          <w:lang w:eastAsia="ru-RU"/>
        </w:rPr>
        <w:t xml:space="preserve">3 – </w:t>
      </w:r>
      <w:r w:rsidR="0027494E">
        <w:t xml:space="preserve">Защищаемые </w:t>
      </w:r>
      <w:r w:rsidR="0027494E" w:rsidRPr="008C422F">
        <w:t xml:space="preserve">ресурсы </w:t>
      </w:r>
      <w:r w:rsidR="00346EAB" w:rsidRPr="00346EAB">
        <w:t>ИС</w:t>
      </w:r>
    </w:p>
    <w:tbl>
      <w:tblPr>
        <w:tblStyle w:val="afff1"/>
        <w:tblW w:w="0" w:type="auto"/>
        <w:tblLook w:val="04A0" w:firstRow="1" w:lastRow="0" w:firstColumn="1" w:lastColumn="0" w:noHBand="0" w:noVBand="1"/>
      </w:tblPr>
      <w:tblGrid>
        <w:gridCol w:w="678"/>
        <w:gridCol w:w="13882"/>
      </w:tblGrid>
      <w:tr w:rsidR="00D959B3" w:rsidRPr="00701701" w14:paraId="7F7DDC06" w14:textId="77777777" w:rsidTr="008A48C8">
        <w:trPr>
          <w:trHeight w:val="454"/>
          <w:tblHeader/>
        </w:trPr>
        <w:tc>
          <w:tcPr>
            <w:tcW w:w="0" w:type="auto"/>
            <w:vAlign w:val="center"/>
          </w:tcPr>
          <w:p w14:paraId="638838B6" w14:textId="77777777" w:rsidR="00D959B3" w:rsidRPr="00701701" w:rsidRDefault="00D959B3" w:rsidP="003F33D2">
            <w:pPr>
              <w:tabs>
                <w:tab w:val="num" w:pos="142"/>
              </w:tabs>
              <w:spacing w:line="276" w:lineRule="auto"/>
              <w:ind w:left="-57" w:right="-57"/>
              <w:jc w:val="center"/>
              <w:rPr>
                <w:b/>
                <w:bCs/>
                <w:spacing w:val="-1"/>
                <w:kern w:val="1"/>
                <w:sz w:val="20"/>
                <w:lang w:eastAsia="hi-IN" w:bidi="hi-IN"/>
              </w:rPr>
            </w:pPr>
            <w:bookmarkStart w:id="62" w:name="OLE_LINK4"/>
            <w:r w:rsidRPr="00701701">
              <w:rPr>
                <w:b/>
                <w:bCs/>
                <w:spacing w:val="-1"/>
                <w:kern w:val="1"/>
                <w:sz w:val="20"/>
                <w:lang w:eastAsia="hi-IN" w:bidi="hi-IN"/>
              </w:rPr>
              <w:t>№</w:t>
            </w:r>
          </w:p>
        </w:tc>
        <w:tc>
          <w:tcPr>
            <w:tcW w:w="14201" w:type="dxa"/>
            <w:vAlign w:val="center"/>
          </w:tcPr>
          <w:p w14:paraId="6ED86A96" w14:textId="387E59D6" w:rsidR="00D959B3" w:rsidRPr="00701701" w:rsidRDefault="00D959B3" w:rsidP="00C26B16">
            <w:pPr>
              <w:tabs>
                <w:tab w:val="num" w:pos="142"/>
              </w:tabs>
              <w:spacing w:line="276" w:lineRule="auto"/>
              <w:ind w:left="-57" w:right="-57"/>
              <w:jc w:val="center"/>
              <w:rPr>
                <w:b/>
                <w:bCs/>
                <w:spacing w:val="-1"/>
                <w:kern w:val="1"/>
                <w:sz w:val="20"/>
                <w:lang w:eastAsia="hi-IN" w:bidi="hi-IN"/>
              </w:rPr>
            </w:pPr>
            <w:r w:rsidRPr="00701701">
              <w:rPr>
                <w:b/>
                <w:bCs/>
                <w:spacing w:val="-1"/>
                <w:kern w:val="1"/>
                <w:sz w:val="20"/>
                <w:lang w:eastAsia="hi-IN" w:bidi="hi-IN"/>
              </w:rPr>
              <w:t xml:space="preserve">Перечень защищаемых ресурсов </w:t>
            </w:r>
            <w:r w:rsidR="00346EAB" w:rsidRPr="00346EAB">
              <w:rPr>
                <w:b/>
                <w:bCs/>
                <w:i/>
                <w:iCs/>
                <w:spacing w:val="-1"/>
                <w:kern w:val="1"/>
                <w:sz w:val="20"/>
                <w:lang w:eastAsia="hi-IN" w:bidi="hi-IN"/>
              </w:rPr>
              <w:t>ИС</w:t>
            </w:r>
          </w:p>
        </w:tc>
      </w:tr>
      <w:tr w:rsidR="008B20F5" w:rsidRPr="00701701" w14:paraId="3014EC6F" w14:textId="77777777" w:rsidTr="00171530">
        <w:trPr>
          <w:trHeight w:val="454"/>
        </w:trPr>
        <w:tc>
          <w:tcPr>
            <w:tcW w:w="0" w:type="auto"/>
            <w:vAlign w:val="center"/>
          </w:tcPr>
          <w:p w14:paraId="1A6EC2CD" w14:textId="375FB965" w:rsidR="008B20F5" w:rsidRPr="000567EF" w:rsidRDefault="000567EF" w:rsidP="000567EF">
            <w:pPr>
              <w:tabs>
                <w:tab w:val="left" w:pos="1134"/>
              </w:tabs>
              <w:spacing w:line="276" w:lineRule="auto"/>
              <w:ind w:left="36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633E640" w14:textId="79AA8B4D" w:rsidR="008B20F5" w:rsidRPr="00701701" w:rsidRDefault="008B20F5" w:rsidP="008B20F5">
            <w:pPr>
              <w:tabs>
                <w:tab w:val="left" w:pos="1134"/>
              </w:tabs>
              <w:spacing w:line="276" w:lineRule="auto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Информация, содержащаяся в ИС, согласно таблице А.2 (персональные данные пациентов, медицинская информация, финансовая информация, кадровая информация и т.д.)</w:t>
            </w:r>
          </w:p>
        </w:tc>
      </w:tr>
      <w:tr w:rsidR="008B20F5" w:rsidRPr="00701701" w14:paraId="4C9B2C8F" w14:textId="77777777" w:rsidTr="00171530">
        <w:trPr>
          <w:trHeight w:val="803"/>
        </w:trPr>
        <w:tc>
          <w:tcPr>
            <w:tcW w:w="0" w:type="auto"/>
            <w:vAlign w:val="center"/>
          </w:tcPr>
          <w:p w14:paraId="2DBF273B" w14:textId="273E70E8" w:rsidR="008B20F5" w:rsidRPr="000567EF" w:rsidRDefault="000567EF" w:rsidP="000567EF">
            <w:pPr>
              <w:tabs>
                <w:tab w:val="left" w:pos="1134"/>
              </w:tabs>
              <w:spacing w:line="276" w:lineRule="auto"/>
              <w:ind w:left="360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 w14:paraId="1950D229" w14:textId="52C0901E" w:rsidR="008B20F5" w:rsidRPr="00102CF0" w:rsidRDefault="008B20F5" w:rsidP="008B20F5">
            <w:pPr>
              <w:tabs>
                <w:tab w:val="left" w:pos="1134"/>
              </w:tabs>
              <w:spacing w:line="276" w:lineRule="auto"/>
              <w:rPr>
                <w:bCs/>
                <w:kern w:val="1"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Комплекс технических средств, осуществляющих обработку Информации: Серверы (физические и виртуальные), АРМ (рабочие станции пользователей), Сетевое оборудование (маршрутизаторы, коммутаторы, файрволлы), Системы хранения данных (СХД), Медицинское оборудование (если подключено к сети)</w:t>
            </w:r>
          </w:p>
        </w:tc>
      </w:tr>
      <w:tr w:rsidR="008B20F5" w:rsidRPr="00701701" w14:paraId="00445DEF" w14:textId="77777777" w:rsidTr="00171530">
        <w:trPr>
          <w:trHeight w:val="216"/>
        </w:trPr>
        <w:tc>
          <w:tcPr>
            <w:tcW w:w="0" w:type="auto"/>
            <w:vAlign w:val="center"/>
          </w:tcPr>
          <w:p w14:paraId="1CA94B7A" w14:textId="0D90D69F" w:rsidR="008B20F5" w:rsidRPr="000567EF" w:rsidRDefault="000567EF" w:rsidP="000567EF">
            <w:pPr>
              <w:tabs>
                <w:tab w:val="left" w:pos="1134"/>
              </w:tabs>
              <w:spacing w:line="276" w:lineRule="auto"/>
              <w:ind w:left="360"/>
              <w:rPr>
                <w:rFonts w:asciiTheme="minorHAnsi" w:hAnsiTheme="minorHAnsi"/>
                <w:bCs/>
                <w:sz w:val="20"/>
              </w:rPr>
            </w:pPr>
            <w:r>
              <w:rPr>
                <w:rFonts w:asciiTheme="minorHAnsi" w:hAnsiTheme="minorHAnsi"/>
                <w:bCs/>
                <w:sz w:val="20"/>
              </w:rPr>
              <w:t>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5C13614" w14:textId="2B354AD5" w:rsidR="008B20F5" w:rsidRPr="00701701" w:rsidRDefault="008B20F5" w:rsidP="008B20F5">
            <w:pPr>
              <w:tabs>
                <w:tab w:val="left" w:pos="1134"/>
              </w:tabs>
              <w:spacing w:line="276" w:lineRule="auto"/>
              <w:rPr>
                <w:bCs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Программные средства: Системное ПО (операционные системы серверов и рабочих станций), СУБД, Прикладное ПО (МИС, бухгалтерские программы, офисные приложения), Средства разработки (если используются), Системы резервного копирования, Антивирусное ПО, Средства защиты от НСД</w:t>
            </w:r>
          </w:p>
        </w:tc>
      </w:tr>
      <w:tr w:rsidR="008B20F5" w:rsidRPr="00701701" w14:paraId="43244232" w14:textId="77777777" w:rsidTr="00171530">
        <w:trPr>
          <w:trHeight w:val="476"/>
        </w:trPr>
        <w:tc>
          <w:tcPr>
            <w:tcW w:w="0" w:type="auto"/>
            <w:vAlign w:val="center"/>
          </w:tcPr>
          <w:p w14:paraId="29129BBD" w14:textId="5EE2D296" w:rsidR="008B20F5" w:rsidRPr="000567EF" w:rsidRDefault="000567EF" w:rsidP="000567EF">
            <w:pPr>
              <w:tabs>
                <w:tab w:val="left" w:pos="1134"/>
              </w:tabs>
              <w:spacing w:line="276" w:lineRule="auto"/>
              <w:jc w:val="right"/>
              <w:rPr>
                <w:sz w:val="20"/>
              </w:rPr>
            </w:pPr>
            <w:r>
              <w:rPr>
                <w:sz w:val="20"/>
              </w:rPr>
              <w:t>4</w:t>
            </w:r>
          </w:p>
          <w:p w14:paraId="59D443EF" w14:textId="3E0C7761" w:rsidR="008B20F5" w:rsidRPr="000567EF" w:rsidRDefault="008B20F5" w:rsidP="000567EF">
            <w:pPr>
              <w:tabs>
                <w:tab w:val="left" w:pos="1134"/>
              </w:tabs>
              <w:spacing w:line="276" w:lineRule="auto"/>
              <w:jc w:val="center"/>
              <w:rPr>
                <w:sz w:val="20"/>
              </w:rPr>
            </w:pPr>
          </w:p>
        </w:tc>
        <w:tc>
          <w:tcPr>
            <w:tcW w:w="142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526CCA" w14:textId="41428F4E" w:rsidR="008B20F5" w:rsidRPr="009C1313" w:rsidRDefault="008B20F5" w:rsidP="000567EF">
            <w:pPr>
              <w:tabs>
                <w:tab w:val="left" w:pos="224"/>
                <w:tab w:val="left" w:pos="1134"/>
              </w:tabs>
              <w:spacing w:line="240" w:lineRule="auto"/>
              <w:ind w:left="-57" w:right="-57"/>
              <w:rPr>
                <w:bCs/>
                <w:i/>
                <w:spacing w:val="-1"/>
                <w:kern w:val="1"/>
                <w:sz w:val="20"/>
                <w:lang w:eastAsia="hi-IN" w:bidi="hi-IN"/>
              </w:rPr>
            </w:pPr>
            <w:r>
              <w:rPr>
                <w:rFonts w:ascii="Segoe UI" w:hAnsi="Segoe UI" w:cs="Segoe UI"/>
                <w:color w:val="212529"/>
              </w:rPr>
              <w:t>Средства защиты информации: Межсетевые экраны, Системы обнаружения вторжений (IDS/IPS), Антивирусное ПО, Системы контроля целостности, Средства криптографической защиты информации (СКЗИ) для шифрования данных и электронной подписи, Средства защиты от утечек информации (DLP)</w:t>
            </w:r>
          </w:p>
        </w:tc>
      </w:tr>
      <w:tr w:rsidR="008B20F5" w:rsidRPr="00701701" w14:paraId="3D54FA06" w14:textId="77777777" w:rsidTr="00171530">
        <w:trPr>
          <w:trHeight w:val="558"/>
        </w:trPr>
        <w:tc>
          <w:tcPr>
            <w:tcW w:w="0" w:type="auto"/>
            <w:vAlign w:val="center"/>
          </w:tcPr>
          <w:p w14:paraId="610C5692" w14:textId="33038FC8" w:rsidR="008B20F5" w:rsidRPr="000567EF" w:rsidRDefault="000567EF" w:rsidP="000567EF">
            <w:pPr>
              <w:tabs>
                <w:tab w:val="left" w:pos="1134"/>
              </w:tabs>
              <w:spacing w:line="276" w:lineRule="auto"/>
              <w:ind w:left="360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42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7DB9FD" w14:textId="2585F0B0" w:rsidR="008B20F5" w:rsidRPr="0036436D" w:rsidRDefault="008B20F5" w:rsidP="008B20F5">
            <w:pPr>
              <w:tabs>
                <w:tab w:val="left" w:pos="224"/>
                <w:tab w:val="left" w:pos="1134"/>
              </w:tabs>
              <w:spacing w:line="240" w:lineRule="auto"/>
              <w:ind w:left="-57" w:right="-57"/>
              <w:rPr>
                <w:bCs/>
                <w:iCs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Ключи шифрования, учетные записи пользователей с правами доступа, журналы аудита, политики безопасности и другие организационно-распорядительные документы</w:t>
            </w:r>
          </w:p>
        </w:tc>
      </w:tr>
      <w:tr w:rsidR="008B20F5" w:rsidRPr="00701701" w14:paraId="297D6ACD" w14:textId="77777777" w:rsidTr="00171530">
        <w:trPr>
          <w:trHeight w:val="641"/>
        </w:trPr>
        <w:tc>
          <w:tcPr>
            <w:tcW w:w="0" w:type="auto"/>
            <w:vAlign w:val="center"/>
          </w:tcPr>
          <w:p w14:paraId="00088D3A" w14:textId="194C50A2" w:rsidR="008B20F5" w:rsidRPr="000567EF" w:rsidRDefault="000567EF" w:rsidP="000567EF">
            <w:pPr>
              <w:tabs>
                <w:tab w:val="left" w:pos="1134"/>
              </w:tabs>
              <w:spacing w:line="276" w:lineRule="auto"/>
              <w:ind w:left="360"/>
              <w:jc w:val="center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0" w:type="auto"/>
            <w:vAlign w:val="center"/>
          </w:tcPr>
          <w:p w14:paraId="631EA3C3" w14:textId="717D9BF8" w:rsidR="008B20F5" w:rsidRPr="0036436D" w:rsidRDefault="008B20F5" w:rsidP="008B20F5">
            <w:pPr>
              <w:tabs>
                <w:tab w:val="left" w:pos="224"/>
                <w:tab w:val="left" w:pos="1134"/>
              </w:tabs>
              <w:spacing w:line="240" w:lineRule="auto"/>
              <w:ind w:left="-57" w:right="-57"/>
              <w:rPr>
                <w:bCs/>
                <w:spacing w:val="-1"/>
                <w:kern w:val="2"/>
                <w:sz w:val="20"/>
                <w:lang w:eastAsia="hi-IN" w:bidi="hi-IN"/>
              </w:rPr>
            </w:pPr>
            <w:r>
              <w:rPr>
                <w:rFonts w:ascii="Segoe UI" w:hAnsi="Segoe UI" w:cs="Segoe UI"/>
                <w:color w:val="212529"/>
              </w:rPr>
              <w:t>Помещения серверных комнат, архивов, кабинетов врачей</w:t>
            </w:r>
          </w:p>
        </w:tc>
      </w:tr>
      <w:tr w:rsidR="008B20F5" w:rsidRPr="00701701" w14:paraId="2724FA6A" w14:textId="77777777" w:rsidTr="007F4400">
        <w:tc>
          <w:tcPr>
            <w:tcW w:w="0" w:type="auto"/>
            <w:vAlign w:val="center"/>
          </w:tcPr>
          <w:p w14:paraId="2BF4540B" w14:textId="2384E554" w:rsidR="008B20F5" w:rsidRPr="000567EF" w:rsidRDefault="000567EF" w:rsidP="000567EF">
            <w:pPr>
              <w:tabs>
                <w:tab w:val="left" w:pos="1134"/>
              </w:tabs>
              <w:spacing w:line="276" w:lineRule="auto"/>
              <w:ind w:left="3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7</w:t>
            </w:r>
          </w:p>
        </w:tc>
        <w:tc>
          <w:tcPr>
            <w:tcW w:w="0" w:type="auto"/>
            <w:vAlign w:val="center"/>
          </w:tcPr>
          <w:p w14:paraId="574903D6" w14:textId="08FDC9F4" w:rsidR="008B20F5" w:rsidRPr="00701701" w:rsidRDefault="008B20F5" w:rsidP="008B20F5">
            <w:pPr>
              <w:tabs>
                <w:tab w:val="left" w:pos="1134"/>
              </w:tabs>
              <w:spacing w:line="276" w:lineRule="auto"/>
              <w:rPr>
                <w:bCs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Комплекс технических средств, осуществляющих обработку Информации: Серверы (физические и виртуальные), АРМ (рабочие станции пользователей), Сетевое оборудование (маршрутизаторы, коммутаторы, файрволлы), Системы хранения данных (СХД), Медицинское оборудование (если подключено к сети)</w:t>
            </w:r>
          </w:p>
        </w:tc>
      </w:tr>
      <w:bookmarkEnd w:id="62"/>
    </w:tbl>
    <w:p w14:paraId="360312BE" w14:textId="77777777" w:rsidR="00F54174" w:rsidRDefault="00F54174" w:rsidP="003F33D2">
      <w:pPr>
        <w:pStyle w:val="afff5"/>
        <w:rPr>
          <w:bCs/>
          <w:lang w:eastAsia="ru-RU"/>
        </w:rPr>
      </w:pPr>
    </w:p>
    <w:p w14:paraId="36719790" w14:textId="77777777" w:rsidR="00F54174" w:rsidRDefault="00F54174">
      <w:pPr>
        <w:suppressAutoHyphens w:val="0"/>
        <w:spacing w:line="240" w:lineRule="auto"/>
        <w:rPr>
          <w:bCs/>
          <w:i/>
          <w:szCs w:val="24"/>
          <w:lang w:eastAsia="ru-RU"/>
        </w:rPr>
      </w:pPr>
      <w:r>
        <w:rPr>
          <w:bCs/>
          <w:lang w:eastAsia="ru-RU"/>
        </w:rPr>
        <w:br w:type="page"/>
      </w:r>
    </w:p>
    <w:p w14:paraId="15708C1E" w14:textId="66D39960" w:rsidR="00E43255" w:rsidRDefault="00E43255" w:rsidP="003F33D2">
      <w:pPr>
        <w:pStyle w:val="afff5"/>
        <w:rPr>
          <w:lang w:eastAsia="hi-IN" w:bidi="hi-IN"/>
        </w:rPr>
      </w:pPr>
      <w:r w:rsidRPr="00E43255">
        <w:lastRenderedPageBreak/>
        <w:t xml:space="preserve">Таблица А.5 – </w:t>
      </w:r>
      <w:r w:rsidRPr="00321E08">
        <w:t>Технологии обработки</w:t>
      </w:r>
      <w:r w:rsidRPr="00E43255">
        <w:t xml:space="preserve"> Информации в </w:t>
      </w:r>
      <w:r w:rsidR="00346EAB" w:rsidRPr="00346EAB">
        <w:t xml:space="preserve">ИСПДн </w:t>
      </w:r>
    </w:p>
    <w:tbl>
      <w:tblPr>
        <w:tblStyle w:val="afff1"/>
        <w:tblW w:w="14596" w:type="dxa"/>
        <w:tblLayout w:type="fixed"/>
        <w:tblLook w:val="04A0" w:firstRow="1" w:lastRow="0" w:firstColumn="1" w:lastColumn="0" w:noHBand="0" w:noVBand="1"/>
      </w:tblPr>
      <w:tblGrid>
        <w:gridCol w:w="2122"/>
        <w:gridCol w:w="3118"/>
        <w:gridCol w:w="2552"/>
        <w:gridCol w:w="3543"/>
        <w:gridCol w:w="426"/>
        <w:gridCol w:w="2835"/>
      </w:tblGrid>
      <w:tr w:rsidR="00E43255" w:rsidRPr="00701701" w14:paraId="31292831" w14:textId="77777777" w:rsidTr="00DA3343">
        <w:trPr>
          <w:tblHeader/>
        </w:trPr>
        <w:tc>
          <w:tcPr>
            <w:tcW w:w="2122" w:type="dxa"/>
            <w:vAlign w:val="center"/>
          </w:tcPr>
          <w:p w14:paraId="177792FD" w14:textId="15F843A2" w:rsidR="00E43255" w:rsidRPr="00701701" w:rsidRDefault="00E43255" w:rsidP="003F33D2">
            <w:pPr>
              <w:jc w:val="center"/>
              <w:rPr>
                <w:sz w:val="20"/>
                <w:szCs w:val="24"/>
              </w:rPr>
            </w:pPr>
            <w:r w:rsidRPr="00701701">
              <w:rPr>
                <w:b/>
                <w:bCs/>
                <w:sz w:val="20"/>
                <w:szCs w:val="24"/>
                <w:lang w:eastAsia="en-US"/>
              </w:rPr>
              <w:t>Наименование ИС</w:t>
            </w:r>
          </w:p>
        </w:tc>
        <w:tc>
          <w:tcPr>
            <w:tcW w:w="3118" w:type="dxa"/>
            <w:vAlign w:val="center"/>
          </w:tcPr>
          <w:p w14:paraId="1585BA28" w14:textId="20A484CE" w:rsidR="00E43255" w:rsidRPr="00701701" w:rsidRDefault="00E43255" w:rsidP="003F33D2">
            <w:pPr>
              <w:jc w:val="center"/>
              <w:rPr>
                <w:b/>
                <w:sz w:val="20"/>
                <w:szCs w:val="24"/>
              </w:rPr>
            </w:pPr>
            <w:r w:rsidRPr="00701701">
              <w:rPr>
                <w:b/>
                <w:sz w:val="20"/>
                <w:szCs w:val="24"/>
              </w:rPr>
              <w:t>Применяемые технологии</w:t>
            </w:r>
          </w:p>
        </w:tc>
        <w:tc>
          <w:tcPr>
            <w:tcW w:w="2552" w:type="dxa"/>
            <w:vAlign w:val="center"/>
          </w:tcPr>
          <w:p w14:paraId="46433F83" w14:textId="1DE00514" w:rsidR="00E43255" w:rsidRPr="00701701" w:rsidRDefault="00E43255" w:rsidP="003F33D2">
            <w:pPr>
              <w:jc w:val="center"/>
              <w:rPr>
                <w:b/>
                <w:sz w:val="20"/>
                <w:szCs w:val="24"/>
              </w:rPr>
            </w:pPr>
            <w:r w:rsidRPr="00701701">
              <w:rPr>
                <w:b/>
                <w:sz w:val="20"/>
                <w:szCs w:val="24"/>
              </w:rPr>
              <w:t>Использование мобильных технических средств</w:t>
            </w:r>
          </w:p>
        </w:tc>
        <w:tc>
          <w:tcPr>
            <w:tcW w:w="3969" w:type="dxa"/>
            <w:gridSpan w:val="2"/>
            <w:vAlign w:val="center"/>
          </w:tcPr>
          <w:p w14:paraId="1CE85A29" w14:textId="362F8B16" w:rsidR="00E43255" w:rsidRPr="00701701" w:rsidRDefault="00E43255" w:rsidP="003F33D2">
            <w:pPr>
              <w:jc w:val="center"/>
              <w:rPr>
                <w:b/>
                <w:sz w:val="20"/>
                <w:szCs w:val="24"/>
              </w:rPr>
            </w:pPr>
            <w:r w:rsidRPr="00701701">
              <w:rPr>
                <w:b/>
                <w:sz w:val="20"/>
                <w:szCs w:val="24"/>
              </w:rPr>
              <w:t>Регистрация пользователей, не являющихся работниками оператора</w:t>
            </w:r>
          </w:p>
        </w:tc>
        <w:tc>
          <w:tcPr>
            <w:tcW w:w="2835" w:type="dxa"/>
            <w:vAlign w:val="center"/>
          </w:tcPr>
          <w:p w14:paraId="18D79B02" w14:textId="1DD5B3A6" w:rsidR="00E43255" w:rsidRPr="00701701" w:rsidRDefault="00E43255" w:rsidP="003F33D2">
            <w:pPr>
              <w:jc w:val="center"/>
              <w:rPr>
                <w:b/>
                <w:sz w:val="20"/>
                <w:szCs w:val="24"/>
              </w:rPr>
            </w:pPr>
            <w:r w:rsidRPr="00701701">
              <w:rPr>
                <w:b/>
                <w:sz w:val="20"/>
                <w:szCs w:val="24"/>
              </w:rPr>
              <w:t>Использование удаленного доступа</w:t>
            </w:r>
          </w:p>
        </w:tc>
      </w:tr>
      <w:tr w:rsidR="00113CCC" w:rsidRPr="00AC1431" w14:paraId="39C2D29F" w14:textId="77777777" w:rsidTr="00B50519">
        <w:tc>
          <w:tcPr>
            <w:tcW w:w="2122" w:type="dxa"/>
            <w:vAlign w:val="center"/>
          </w:tcPr>
          <w:p w14:paraId="204C1B76" w14:textId="77777777" w:rsidR="00113CCC" w:rsidRPr="00AC1431" w:rsidRDefault="002E6EE8">
            <w:pPr>
              <w:pStyle w:val="aff6"/>
              <w:numPr>
                <w:ilvl w:val="0"/>
                <w:numId w:val="18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МИС</w:t>
            </w:r>
          </w:p>
          <w:p w14:paraId="29A77FE6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0B947D3C" w14:textId="77777777" w:rsidR="00AC1431" w:rsidRPr="00AC1431" w:rsidRDefault="00AC1431">
            <w:pPr>
              <w:pStyle w:val="aff6"/>
              <w:numPr>
                <w:ilvl w:val="0"/>
                <w:numId w:val="18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Бухгалтерский учет</w:t>
            </w:r>
          </w:p>
          <w:p w14:paraId="2687F0CF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1E6A1F0E" w14:textId="77777777" w:rsidR="00AC1431" w:rsidRPr="00AC1431" w:rsidRDefault="00AC1431">
            <w:pPr>
              <w:pStyle w:val="aff6"/>
              <w:numPr>
                <w:ilvl w:val="0"/>
                <w:numId w:val="18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Складской учет</w:t>
            </w:r>
          </w:p>
          <w:p w14:paraId="00C2CDAA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0D3DF7B6" w14:textId="77777777" w:rsidR="00AC1431" w:rsidRPr="00AC1431" w:rsidRDefault="00AC1431">
            <w:pPr>
              <w:pStyle w:val="aff6"/>
              <w:numPr>
                <w:ilvl w:val="0"/>
                <w:numId w:val="18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Кадры</w:t>
            </w:r>
          </w:p>
          <w:p w14:paraId="57FF819A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463A7DAA" w14:textId="50DC35BA" w:rsidR="00AC1431" w:rsidRPr="00AC1431" w:rsidRDefault="00AC1431">
            <w:pPr>
              <w:pStyle w:val="aff6"/>
              <w:numPr>
                <w:ilvl w:val="0"/>
                <w:numId w:val="18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 xml:space="preserve">Система видеонаблюдения </w:t>
            </w:r>
          </w:p>
        </w:tc>
        <w:tc>
          <w:tcPr>
            <w:tcW w:w="3118" w:type="dxa"/>
            <w:vAlign w:val="center"/>
          </w:tcPr>
          <w:p w14:paraId="3F5CEEFB" w14:textId="402CDDD0" w:rsidR="00113CCC" w:rsidRPr="00AC1431" w:rsidRDefault="002E6EE8">
            <w:pPr>
              <w:pStyle w:val="aff6"/>
              <w:numPr>
                <w:ilvl w:val="0"/>
                <w:numId w:val="19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 xml:space="preserve">СУБД (MS SQL Server, Oracle, PostgreSQL); Веб-сервер (IIS, Apache, Nginx); Языки программирования (C#, Java, Python, JavaScript); </w:t>
            </w:r>
            <w:r w:rsidR="000567EF"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AC1431">
              <w:rPr>
                <w:rFonts w:ascii="Times New Roman" w:hAnsi="Times New Roman" w:cs="Times New Roman"/>
                <w:szCs w:val="28"/>
              </w:rPr>
              <w:t xml:space="preserve"> Электронная подпись (ЭП)</w:t>
            </w:r>
          </w:p>
          <w:p w14:paraId="68214C32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116CE993" w14:textId="77777777" w:rsidR="00AC1431" w:rsidRPr="00AC1431" w:rsidRDefault="00AC1431">
            <w:pPr>
              <w:pStyle w:val="aff6"/>
              <w:numPr>
                <w:ilvl w:val="0"/>
                <w:numId w:val="19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1С:Предприятие; СУБД (MS SQL Server, PostgreSQL); Веб-сервер (IIS, Apache); Электронная отчетность (через специализированные сервисы)</w:t>
            </w:r>
          </w:p>
          <w:p w14:paraId="0ECD0B6F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493F8BA9" w14:textId="77777777" w:rsidR="00AC1431" w:rsidRPr="00AC1431" w:rsidRDefault="00AC1431">
            <w:pPr>
              <w:pStyle w:val="aff6"/>
              <w:numPr>
                <w:ilvl w:val="0"/>
                <w:numId w:val="19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1С:Предприятие; СУБД (MS SQL Server, PostgreSQL); MS Excel; Локальные базы данных (Access)</w:t>
            </w:r>
          </w:p>
          <w:p w14:paraId="43AC90E7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1E16EED2" w14:textId="5B560F27" w:rsidR="00AC1431" w:rsidRPr="00AC1431" w:rsidRDefault="00632139" w:rsidP="00AC1431">
            <w:pPr>
              <w:ind w:left="360"/>
              <w:jc w:val="center"/>
              <w:rPr>
                <w:szCs w:val="28"/>
              </w:rPr>
            </w:pPr>
            <w:r>
              <w:rPr>
                <w:szCs w:val="28"/>
              </w:rPr>
              <w:t>4.</w:t>
            </w:r>
            <w:r w:rsidR="00AC1431" w:rsidRPr="00AC1431">
              <w:rPr>
                <w:szCs w:val="28"/>
              </w:rPr>
              <w:t>1С:ЗУП; MS Word; MS Excel; Локальные базы данных (Access)</w:t>
            </w:r>
          </w:p>
          <w:p w14:paraId="2AE3D022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4CF3BE05" w14:textId="6D5765DA" w:rsidR="00AC1431" w:rsidRPr="00632139" w:rsidRDefault="00AC1431">
            <w:pPr>
              <w:pStyle w:val="aff6"/>
              <w:numPr>
                <w:ilvl w:val="0"/>
                <w:numId w:val="19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632139">
              <w:rPr>
                <w:rFonts w:ascii="Times New Roman" w:hAnsi="Times New Roman" w:cs="Times New Roman"/>
                <w:szCs w:val="28"/>
              </w:rPr>
              <w:t>IP-камеры; Видеорегистратор (DVR/NVR); Программное обеспечение для управления видеонаблюдением; Протоколы передачи данных (RTSP, HTTP)</w:t>
            </w:r>
          </w:p>
        </w:tc>
        <w:tc>
          <w:tcPr>
            <w:tcW w:w="2552" w:type="dxa"/>
            <w:vAlign w:val="center"/>
          </w:tcPr>
          <w:p w14:paraId="3D817AF9" w14:textId="77777777" w:rsidR="00113CCC" w:rsidRPr="00AC1431" w:rsidRDefault="002E6EE8">
            <w:pPr>
              <w:pStyle w:val="aff6"/>
              <w:numPr>
                <w:ilvl w:val="0"/>
                <w:numId w:val="20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Да (планшеты для врачей, смартфоны для медсестер - опционально)</w:t>
            </w:r>
          </w:p>
          <w:p w14:paraId="541A9A5F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4B8D9035" w14:textId="505DF50D" w:rsidR="00AC1431" w:rsidRPr="00AC1431" w:rsidRDefault="00AC1431">
            <w:pPr>
              <w:pStyle w:val="aff6"/>
              <w:numPr>
                <w:ilvl w:val="0"/>
                <w:numId w:val="20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Нет</w:t>
            </w:r>
          </w:p>
          <w:p w14:paraId="634E8C0B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1A436C74" w14:textId="77777777" w:rsidR="00AC1431" w:rsidRPr="00AC1431" w:rsidRDefault="00AC1431">
            <w:pPr>
              <w:pStyle w:val="aff6"/>
              <w:numPr>
                <w:ilvl w:val="0"/>
                <w:numId w:val="20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Да (терминалы сбора данных на складе - опционально)</w:t>
            </w:r>
          </w:p>
          <w:p w14:paraId="666BA59A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378A42CB" w14:textId="77777777" w:rsidR="00AC1431" w:rsidRPr="00AC1431" w:rsidRDefault="00AC1431">
            <w:pPr>
              <w:pStyle w:val="aff6"/>
              <w:numPr>
                <w:ilvl w:val="0"/>
                <w:numId w:val="20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 xml:space="preserve">Нет </w:t>
            </w:r>
          </w:p>
          <w:p w14:paraId="52419096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3DCDA8CC" w14:textId="63112C71" w:rsidR="00AC1431" w:rsidRPr="00AC1431" w:rsidRDefault="00AC1431">
            <w:pPr>
              <w:pStyle w:val="aff6"/>
              <w:numPr>
                <w:ilvl w:val="0"/>
                <w:numId w:val="20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Да (для просмотра видео с мобильных устройств - опционально)</w:t>
            </w:r>
          </w:p>
        </w:tc>
        <w:tc>
          <w:tcPr>
            <w:tcW w:w="3543" w:type="dxa"/>
            <w:vAlign w:val="center"/>
          </w:tcPr>
          <w:p w14:paraId="5A1E4DB4" w14:textId="77777777" w:rsidR="00113CCC" w:rsidRPr="00AC1431" w:rsidRDefault="00AC1431">
            <w:pPr>
              <w:pStyle w:val="aff6"/>
              <w:numPr>
                <w:ilvl w:val="0"/>
                <w:numId w:val="21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Да (личный кабинет пациента)</w:t>
            </w:r>
          </w:p>
          <w:p w14:paraId="74F5EB71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7736B21E" w14:textId="4EF5A668" w:rsidR="00AC1431" w:rsidRPr="00AC1431" w:rsidRDefault="00AC1431">
            <w:pPr>
              <w:pStyle w:val="aff6"/>
              <w:numPr>
                <w:ilvl w:val="0"/>
                <w:numId w:val="21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Нет</w:t>
            </w:r>
          </w:p>
          <w:p w14:paraId="6209E6CD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6DB3971F" w14:textId="77777777" w:rsidR="00AC1431" w:rsidRPr="00AC1431" w:rsidRDefault="00AC1431">
            <w:pPr>
              <w:pStyle w:val="aff6"/>
              <w:numPr>
                <w:ilvl w:val="0"/>
                <w:numId w:val="21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 xml:space="preserve">Нет </w:t>
            </w:r>
          </w:p>
          <w:p w14:paraId="70B5E4A6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694B3756" w14:textId="77777777" w:rsidR="00AC1431" w:rsidRPr="00AC1431" w:rsidRDefault="00AC1431">
            <w:pPr>
              <w:pStyle w:val="aff6"/>
              <w:numPr>
                <w:ilvl w:val="0"/>
                <w:numId w:val="21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 xml:space="preserve">Нет </w:t>
            </w:r>
          </w:p>
          <w:p w14:paraId="07C0EE83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5B973198" w14:textId="38D3B8FB" w:rsidR="00AC1431" w:rsidRPr="00AC1431" w:rsidRDefault="00AC1431">
            <w:pPr>
              <w:pStyle w:val="aff6"/>
              <w:numPr>
                <w:ilvl w:val="0"/>
                <w:numId w:val="21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 xml:space="preserve">Нет </w:t>
            </w:r>
          </w:p>
          <w:p w14:paraId="15D171EE" w14:textId="720B0C96" w:rsidR="00AC1431" w:rsidRPr="00AC1431" w:rsidRDefault="00AC1431" w:rsidP="00AC1431">
            <w:pPr>
              <w:rPr>
                <w:sz w:val="28"/>
                <w:szCs w:val="28"/>
              </w:rPr>
            </w:pPr>
          </w:p>
        </w:tc>
        <w:tc>
          <w:tcPr>
            <w:tcW w:w="3261" w:type="dxa"/>
            <w:gridSpan w:val="2"/>
            <w:vAlign w:val="center"/>
          </w:tcPr>
          <w:p w14:paraId="1F442271" w14:textId="77777777" w:rsidR="00113CCC" w:rsidRPr="00AC1431" w:rsidRDefault="002E6EE8">
            <w:pPr>
              <w:pStyle w:val="aff6"/>
              <w:numPr>
                <w:ilvl w:val="0"/>
                <w:numId w:val="22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Да (для консультаций, удаленной работы - опционально)</w:t>
            </w:r>
          </w:p>
          <w:p w14:paraId="148F0170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440F05E3" w14:textId="304D237E" w:rsidR="00AC1431" w:rsidRPr="00AC1431" w:rsidRDefault="00AC1431">
            <w:pPr>
              <w:pStyle w:val="aff6"/>
              <w:numPr>
                <w:ilvl w:val="0"/>
                <w:numId w:val="22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Нет</w:t>
            </w:r>
          </w:p>
          <w:p w14:paraId="27F1816A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61B4FC27" w14:textId="10278760" w:rsidR="00AC1431" w:rsidRPr="00AC1431" w:rsidRDefault="00AC1431">
            <w:pPr>
              <w:pStyle w:val="aff6"/>
              <w:numPr>
                <w:ilvl w:val="0"/>
                <w:numId w:val="22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Нет</w:t>
            </w:r>
          </w:p>
          <w:p w14:paraId="128FACD9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2FEF618B" w14:textId="77777777" w:rsidR="00AC1431" w:rsidRPr="00AC1431" w:rsidRDefault="00AC1431">
            <w:pPr>
              <w:pStyle w:val="aff6"/>
              <w:numPr>
                <w:ilvl w:val="0"/>
                <w:numId w:val="22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 xml:space="preserve">Нет </w:t>
            </w:r>
          </w:p>
          <w:p w14:paraId="2E700551" w14:textId="77777777" w:rsidR="00AC1431" w:rsidRPr="00AC1431" w:rsidRDefault="00AC1431" w:rsidP="00AC1431">
            <w:pPr>
              <w:jc w:val="center"/>
              <w:rPr>
                <w:sz w:val="28"/>
                <w:szCs w:val="28"/>
              </w:rPr>
            </w:pPr>
          </w:p>
          <w:p w14:paraId="1F0C6671" w14:textId="4DB213E2" w:rsidR="00AC1431" w:rsidRPr="00AC1431" w:rsidRDefault="00AC1431">
            <w:pPr>
              <w:pStyle w:val="aff6"/>
              <w:numPr>
                <w:ilvl w:val="0"/>
                <w:numId w:val="22"/>
              </w:numPr>
              <w:jc w:val="center"/>
              <w:rPr>
                <w:rFonts w:ascii="Times New Roman" w:hAnsi="Times New Roman" w:cs="Times New Roman"/>
                <w:szCs w:val="28"/>
              </w:rPr>
            </w:pPr>
            <w:r w:rsidRPr="00AC1431">
              <w:rPr>
                <w:rFonts w:ascii="Times New Roman" w:hAnsi="Times New Roman" w:cs="Times New Roman"/>
                <w:szCs w:val="28"/>
              </w:rPr>
              <w:t>Да (для удаленного мониторинга - опционально)</w:t>
            </w:r>
          </w:p>
        </w:tc>
      </w:tr>
    </w:tbl>
    <w:p w14:paraId="66CAA0EA" w14:textId="3B9B54F6" w:rsidR="001E1300" w:rsidRDefault="001E1300" w:rsidP="003F33D2">
      <w:pPr>
        <w:pStyle w:val="afff5"/>
        <w:rPr>
          <w:lang w:eastAsia="ru-RU"/>
        </w:rPr>
      </w:pPr>
      <w:r w:rsidRPr="001E1300">
        <w:rPr>
          <w:lang w:eastAsia="ru-RU"/>
        </w:rPr>
        <w:t>Таблица А.</w:t>
      </w:r>
      <w:r w:rsidR="005A050A">
        <w:rPr>
          <w:lang w:eastAsia="ru-RU"/>
        </w:rPr>
        <w:t>6</w:t>
      </w:r>
      <w:r w:rsidRPr="001E1300">
        <w:rPr>
          <w:lang w:eastAsia="ru-RU"/>
        </w:rPr>
        <w:t xml:space="preserve"> – </w:t>
      </w:r>
      <w:r w:rsidRPr="001E1300">
        <w:rPr>
          <w:rFonts w:hint="eastAsia"/>
          <w:lang w:eastAsia="ru-RU"/>
        </w:rPr>
        <w:t>Перечень мест хранения материальных носителей</w:t>
      </w:r>
      <w:r>
        <w:rPr>
          <w:lang w:eastAsia="ru-RU"/>
        </w:rPr>
        <w:t xml:space="preserve"> информации</w:t>
      </w:r>
    </w:p>
    <w:tbl>
      <w:tblPr>
        <w:tblStyle w:val="afff1"/>
        <w:tblW w:w="5000" w:type="pct"/>
        <w:tblLook w:val="04A0" w:firstRow="1" w:lastRow="0" w:firstColumn="1" w:lastColumn="0" w:noHBand="0" w:noVBand="1"/>
      </w:tblPr>
      <w:tblGrid>
        <w:gridCol w:w="7277"/>
        <w:gridCol w:w="7283"/>
      </w:tblGrid>
      <w:tr w:rsidR="0028217A" w:rsidRPr="00F422B3" w14:paraId="2E0B8B42" w14:textId="77777777" w:rsidTr="0036436D">
        <w:trPr>
          <w:tblHeader/>
        </w:trPr>
        <w:tc>
          <w:tcPr>
            <w:tcW w:w="2499" w:type="pct"/>
            <w:vAlign w:val="center"/>
          </w:tcPr>
          <w:p w14:paraId="7D20DB82" w14:textId="77777777" w:rsidR="0028217A" w:rsidRPr="00F422B3" w:rsidRDefault="0028217A" w:rsidP="0036436D">
            <w:pPr>
              <w:widowControl w:val="0"/>
              <w:spacing w:line="276" w:lineRule="auto"/>
              <w:ind w:left="-85" w:right="-85"/>
              <w:jc w:val="center"/>
              <w:rPr>
                <w:b/>
                <w:bCs/>
                <w:sz w:val="20"/>
                <w:lang w:eastAsia="ru-RU" w:bidi="ru-RU"/>
              </w:rPr>
            </w:pPr>
            <w:r w:rsidRPr="00F422B3">
              <w:rPr>
                <w:b/>
                <w:color w:val="000000"/>
                <w:sz w:val="20"/>
                <w:shd w:val="clear" w:color="auto" w:fill="FFFFFF"/>
                <w:lang w:eastAsia="ru-RU" w:bidi="ru-RU"/>
              </w:rPr>
              <w:t>Наименование материальных носителей</w:t>
            </w:r>
          </w:p>
        </w:tc>
        <w:tc>
          <w:tcPr>
            <w:tcW w:w="2501" w:type="pct"/>
            <w:vAlign w:val="center"/>
          </w:tcPr>
          <w:p w14:paraId="70920D0C" w14:textId="77777777" w:rsidR="0028217A" w:rsidRPr="00F422B3" w:rsidRDefault="0028217A" w:rsidP="0036436D">
            <w:pPr>
              <w:widowControl w:val="0"/>
              <w:spacing w:line="276" w:lineRule="auto"/>
              <w:ind w:left="-85" w:right="-85"/>
              <w:jc w:val="center"/>
              <w:rPr>
                <w:i/>
                <w:color w:val="000000"/>
                <w:sz w:val="20"/>
                <w:lang w:eastAsia="ru-RU"/>
              </w:rPr>
            </w:pPr>
            <w:r w:rsidRPr="00F422B3">
              <w:rPr>
                <w:b/>
                <w:color w:val="000000"/>
                <w:sz w:val="20"/>
                <w:shd w:val="clear" w:color="auto" w:fill="FFFFFF"/>
                <w:lang w:eastAsia="ru-RU" w:bidi="ru-RU"/>
              </w:rPr>
              <w:t>Место хранения материальных носителей</w:t>
            </w:r>
          </w:p>
        </w:tc>
      </w:tr>
      <w:tr w:rsidR="00AC1431" w:rsidRPr="00F422B3" w14:paraId="7B5D90B6" w14:textId="77777777" w:rsidTr="0036436D">
        <w:tc>
          <w:tcPr>
            <w:tcW w:w="2499" w:type="pct"/>
            <w:vAlign w:val="center"/>
          </w:tcPr>
          <w:p w14:paraId="0BEA2D3C" w14:textId="73AF0B64" w:rsidR="00AC1431" w:rsidRPr="00F422B3" w:rsidRDefault="00AC1431" w:rsidP="00AC1431">
            <w:pPr>
              <w:widowControl w:val="0"/>
              <w:spacing w:line="276" w:lineRule="auto"/>
              <w:ind w:left="-85" w:right="-85"/>
              <w:jc w:val="center"/>
              <w:rPr>
                <w:sz w:val="20"/>
                <w:lang w:eastAsia="ru-RU"/>
              </w:rPr>
            </w:pPr>
            <w:r>
              <w:rPr>
                <w:rFonts w:ascii="Segoe UI" w:hAnsi="Segoe UI" w:cs="Segoe UI"/>
                <w:color w:val="212529"/>
              </w:rPr>
              <w:t>Бумажные медицинские карты пациентов</w:t>
            </w:r>
          </w:p>
        </w:tc>
        <w:tc>
          <w:tcPr>
            <w:tcW w:w="2501" w:type="pct"/>
            <w:vAlign w:val="center"/>
          </w:tcPr>
          <w:p w14:paraId="31D60A80" w14:textId="1D54F2EB" w:rsidR="00AC1431" w:rsidRPr="00F422B3" w:rsidRDefault="00AC1431" w:rsidP="00AC1431">
            <w:pPr>
              <w:spacing w:line="276" w:lineRule="auto"/>
              <w:ind w:left="-85" w:right="-85"/>
              <w:jc w:val="center"/>
              <w:rPr>
                <w:sz w:val="20"/>
                <w:lang w:eastAsia="ru-RU"/>
              </w:rPr>
            </w:pPr>
            <w:r>
              <w:rPr>
                <w:rFonts w:ascii="Segoe UI" w:hAnsi="Segoe UI" w:cs="Segoe UI"/>
                <w:color w:val="212529"/>
              </w:rPr>
              <w:t>Архививная комната (с ограниченным доступом, системой учета, средствами пожаротушения)</w:t>
            </w:r>
          </w:p>
        </w:tc>
      </w:tr>
      <w:tr w:rsidR="00AC1431" w:rsidRPr="00F422B3" w14:paraId="7DD761F3" w14:textId="77777777" w:rsidTr="0036436D">
        <w:tc>
          <w:tcPr>
            <w:tcW w:w="2499" w:type="pct"/>
            <w:vAlign w:val="center"/>
          </w:tcPr>
          <w:p w14:paraId="4F858982" w14:textId="5EF7D0F3" w:rsidR="00AC1431" w:rsidRDefault="00AC1431" w:rsidP="00AC1431">
            <w:pPr>
              <w:widowControl w:val="0"/>
              <w:spacing w:line="276" w:lineRule="auto"/>
              <w:ind w:left="-85" w:right="-85"/>
              <w:jc w:val="center"/>
              <w:rPr>
                <w:sz w:val="20"/>
                <w:lang w:eastAsia="ru-RU"/>
              </w:rPr>
            </w:pPr>
            <w:r>
              <w:rPr>
                <w:rFonts w:ascii="Segoe UI" w:hAnsi="Segoe UI" w:cs="Segoe UI"/>
                <w:color w:val="212529"/>
              </w:rPr>
              <w:t>Серверы (физические)</w:t>
            </w:r>
          </w:p>
        </w:tc>
        <w:tc>
          <w:tcPr>
            <w:tcW w:w="2501" w:type="pct"/>
            <w:vAlign w:val="center"/>
          </w:tcPr>
          <w:p w14:paraId="50F90F93" w14:textId="6417E13A" w:rsidR="00AC1431" w:rsidRDefault="00AC1431" w:rsidP="00AC1431">
            <w:pPr>
              <w:spacing w:line="276" w:lineRule="auto"/>
              <w:ind w:left="-85" w:right="-85"/>
              <w:jc w:val="center"/>
              <w:rPr>
                <w:sz w:val="20"/>
                <w:lang w:eastAsia="ru-RU"/>
              </w:rPr>
            </w:pPr>
            <w:r>
              <w:rPr>
                <w:rFonts w:ascii="Segoe UI" w:hAnsi="Segoe UI" w:cs="Segoe UI"/>
                <w:color w:val="212529"/>
              </w:rPr>
              <w:t>Серверная комната (с контролируемым доступом, системой кондиционирования, источником бесперебойного питания, системой пожаротушения, охранной сигнализацией)</w:t>
            </w:r>
          </w:p>
        </w:tc>
      </w:tr>
      <w:tr w:rsidR="00AC1431" w:rsidRPr="00F422B3" w14:paraId="37DC85CA" w14:textId="77777777" w:rsidTr="0036436D">
        <w:tc>
          <w:tcPr>
            <w:tcW w:w="2499" w:type="pct"/>
            <w:vAlign w:val="center"/>
          </w:tcPr>
          <w:p w14:paraId="4AD5A887" w14:textId="03285DF1" w:rsidR="00AC1431" w:rsidRDefault="00AC1431" w:rsidP="00AC1431">
            <w:pPr>
              <w:widowControl w:val="0"/>
              <w:spacing w:line="276" w:lineRule="auto"/>
              <w:ind w:left="-85" w:right="-85"/>
              <w:jc w:val="center"/>
              <w:rPr>
                <w:sz w:val="20"/>
                <w:lang w:eastAsia="ru-RU"/>
              </w:rPr>
            </w:pPr>
            <w:r>
              <w:rPr>
                <w:rFonts w:ascii="Segoe UI" w:hAnsi="Segoe UI" w:cs="Segoe UI"/>
                <w:color w:val="212529"/>
              </w:rPr>
              <w:t>Резервные копии данных (на внешних жестких дисках, ленточных накопителях и т.д.)</w:t>
            </w:r>
          </w:p>
        </w:tc>
        <w:tc>
          <w:tcPr>
            <w:tcW w:w="2501" w:type="pct"/>
            <w:vAlign w:val="center"/>
          </w:tcPr>
          <w:p w14:paraId="01AF29A0" w14:textId="3EA8A14C" w:rsidR="00AC1431" w:rsidRPr="00F422B3" w:rsidRDefault="00AC1431" w:rsidP="00AC1431">
            <w:pPr>
              <w:spacing w:line="276" w:lineRule="auto"/>
              <w:ind w:left="-85" w:right="-85"/>
              <w:jc w:val="center"/>
              <w:rPr>
                <w:sz w:val="20"/>
                <w:lang w:eastAsia="ru-RU"/>
              </w:rPr>
            </w:pPr>
            <w:r>
              <w:rPr>
                <w:rFonts w:ascii="Segoe UI" w:hAnsi="Segoe UI" w:cs="Segoe UI"/>
                <w:color w:val="212529"/>
              </w:rPr>
              <w:t>Специальный шкаф в серверной комнате (с ограниченным доступом и контролем доступа), сейф (для наиболее ценных резервных копий)</w:t>
            </w:r>
          </w:p>
        </w:tc>
      </w:tr>
    </w:tbl>
    <w:p w14:paraId="223E75F7" w14:textId="39EBFAA7" w:rsidR="001E1300" w:rsidRPr="00C26B16" w:rsidRDefault="001E1300" w:rsidP="003F33D2">
      <w:pPr>
        <w:pStyle w:val="afff5"/>
        <w:rPr>
          <w:lang w:eastAsia="ru-RU"/>
        </w:rPr>
      </w:pPr>
      <w:r w:rsidRPr="001E1300">
        <w:rPr>
          <w:lang w:eastAsia="ru-RU"/>
        </w:rPr>
        <w:lastRenderedPageBreak/>
        <w:t>Таблица А.</w:t>
      </w:r>
      <w:r w:rsidR="005A050A">
        <w:rPr>
          <w:lang w:eastAsia="ru-RU"/>
        </w:rPr>
        <w:t>7</w:t>
      </w:r>
      <w:r w:rsidRPr="001E1300">
        <w:rPr>
          <w:lang w:eastAsia="ru-RU"/>
        </w:rPr>
        <w:t xml:space="preserve"> – </w:t>
      </w:r>
      <w:r w:rsidRPr="001E1300">
        <w:rPr>
          <w:rFonts w:hint="eastAsia"/>
          <w:lang w:eastAsia="ru-RU"/>
        </w:rPr>
        <w:t xml:space="preserve">Перечень </w:t>
      </w:r>
      <w:r>
        <w:rPr>
          <w:lang w:eastAsia="ru-RU"/>
        </w:rPr>
        <w:t>ОРД</w:t>
      </w:r>
      <w:r w:rsidR="008E77E3" w:rsidRPr="008E77E3">
        <w:rPr>
          <w:lang w:eastAsia="ru-RU"/>
        </w:rPr>
        <w:t xml:space="preserve"> </w:t>
      </w:r>
      <w:r w:rsidR="008E77E3">
        <w:rPr>
          <w:lang w:eastAsia="ru-RU"/>
        </w:rPr>
        <w:t>по защите информации</w:t>
      </w:r>
      <w:r w:rsidR="00251634">
        <w:rPr>
          <w:lang w:eastAsia="ru-RU"/>
        </w:rPr>
        <w:t>, имеюще</w:t>
      </w:r>
      <w:r>
        <w:rPr>
          <w:lang w:eastAsia="ru-RU"/>
        </w:rPr>
        <w:t xml:space="preserve">йся в </w:t>
      </w:r>
      <w:r w:rsidR="00972F1A">
        <w:rPr>
          <w:rFonts w:cs="Calibri"/>
          <w:spacing w:val="-1"/>
          <w:kern w:val="1"/>
          <w:lang w:eastAsia="hi-IN" w:bidi="hi-IN"/>
        </w:rPr>
        <w:t>организации</w:t>
      </w:r>
      <w:r w:rsidR="00C26B16" w:rsidRPr="00C26B16">
        <w:rPr>
          <w:rFonts w:cs="Calibri"/>
          <w:spacing w:val="-1"/>
          <w:kern w:val="1"/>
          <w:lang w:eastAsia="hi-IN" w:bidi="hi-IN"/>
        </w:rPr>
        <w:t>(</w:t>
      </w:r>
      <w:r w:rsidR="00C26B16">
        <w:rPr>
          <w:rFonts w:cs="Calibri"/>
          <w:spacing w:val="-1"/>
          <w:kern w:val="1"/>
          <w:lang w:eastAsia="hi-IN" w:bidi="hi-IN"/>
        </w:rPr>
        <w:t>должен быть</w:t>
      </w:r>
      <w:r w:rsidR="00C26B16" w:rsidRPr="00C26B16">
        <w:rPr>
          <w:rFonts w:cs="Calibri"/>
          <w:spacing w:val="-1"/>
          <w:kern w:val="1"/>
          <w:lang w:eastAsia="hi-IN" w:bidi="hi-IN"/>
        </w:rPr>
        <w:t>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8"/>
        <w:gridCol w:w="11141"/>
        <w:gridCol w:w="1181"/>
        <w:gridCol w:w="1740"/>
      </w:tblGrid>
      <w:tr w:rsidR="00F54174" w:rsidRPr="00F422B3" w14:paraId="01AD60EB" w14:textId="77777777" w:rsidTr="00273AFE">
        <w:trPr>
          <w:trHeight w:val="20"/>
          <w:tblHeader/>
        </w:trPr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5A051" w14:textId="77777777" w:rsidR="00F54174" w:rsidRPr="00F422B3" w:rsidRDefault="00F54174" w:rsidP="00273AFE">
            <w:pPr>
              <w:widowControl w:val="0"/>
              <w:spacing w:line="276" w:lineRule="auto"/>
              <w:ind w:left="-85" w:right="-85"/>
              <w:jc w:val="center"/>
              <w:rPr>
                <w:b/>
                <w:color w:val="000000"/>
                <w:sz w:val="20"/>
                <w:shd w:val="clear" w:color="auto" w:fill="FFFFFF"/>
                <w:lang w:eastAsia="ru-RU" w:bidi="ru-RU"/>
              </w:rPr>
            </w:pPr>
            <w:r w:rsidRPr="00F422B3">
              <w:rPr>
                <w:b/>
                <w:color w:val="000000"/>
                <w:sz w:val="20"/>
                <w:shd w:val="clear" w:color="auto" w:fill="FFFFFF"/>
                <w:lang w:eastAsia="ru-RU" w:bidi="ru-RU"/>
              </w:rPr>
              <w:t>№ док.</w:t>
            </w:r>
          </w:p>
        </w:tc>
        <w:tc>
          <w:tcPr>
            <w:tcW w:w="3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40CA2" w14:textId="77777777" w:rsidR="00F54174" w:rsidRPr="00E206E5" w:rsidRDefault="00F54174" w:rsidP="00273AFE">
            <w:pPr>
              <w:widowControl w:val="0"/>
              <w:spacing w:line="276" w:lineRule="auto"/>
              <w:ind w:left="-85" w:right="-85"/>
              <w:jc w:val="center"/>
              <w:rPr>
                <w:b/>
                <w:color w:val="000000"/>
                <w:sz w:val="20"/>
                <w:shd w:val="clear" w:color="auto" w:fill="FFFFFF"/>
                <w:lang w:eastAsia="ru-RU" w:bidi="ru-RU"/>
              </w:rPr>
            </w:pPr>
            <w:r w:rsidRPr="00E206E5">
              <w:rPr>
                <w:b/>
                <w:color w:val="000000"/>
                <w:sz w:val="20"/>
                <w:shd w:val="clear" w:color="auto" w:fill="FFFFFF"/>
                <w:lang w:eastAsia="ru-RU" w:bidi="ru-RU"/>
              </w:rPr>
              <w:t>Наименование документа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56816" w14:textId="77777777" w:rsidR="00F54174" w:rsidRPr="00F422B3" w:rsidRDefault="00F54174" w:rsidP="00273AFE">
            <w:pPr>
              <w:widowControl w:val="0"/>
              <w:spacing w:line="276" w:lineRule="auto"/>
              <w:ind w:left="-85" w:right="-85"/>
              <w:jc w:val="center"/>
              <w:rPr>
                <w:b/>
                <w:color w:val="000000"/>
                <w:sz w:val="20"/>
                <w:shd w:val="clear" w:color="auto" w:fill="FFFFFF"/>
                <w:lang w:eastAsia="ru-RU" w:bidi="ru-RU"/>
              </w:rPr>
            </w:pPr>
            <w:r w:rsidRPr="00F422B3">
              <w:rPr>
                <w:b/>
                <w:color w:val="000000"/>
                <w:sz w:val="20"/>
                <w:shd w:val="clear" w:color="auto" w:fill="FFFFFF"/>
                <w:lang w:eastAsia="ru-RU" w:bidi="ru-RU"/>
              </w:rPr>
              <w:t>Реквизиты, №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6E789" w14:textId="77777777" w:rsidR="00F54174" w:rsidRPr="00F422B3" w:rsidRDefault="00F54174" w:rsidP="00273AFE">
            <w:pPr>
              <w:widowControl w:val="0"/>
              <w:spacing w:line="276" w:lineRule="auto"/>
              <w:ind w:left="-85" w:right="-85"/>
              <w:jc w:val="center"/>
              <w:rPr>
                <w:b/>
                <w:color w:val="000000"/>
                <w:sz w:val="20"/>
                <w:shd w:val="clear" w:color="auto" w:fill="FFFFFF"/>
                <w:lang w:eastAsia="ru-RU" w:bidi="ru-RU"/>
              </w:rPr>
            </w:pPr>
            <w:r w:rsidRPr="00F422B3">
              <w:rPr>
                <w:b/>
                <w:color w:val="000000"/>
                <w:sz w:val="20"/>
                <w:shd w:val="clear" w:color="auto" w:fill="FFFFFF"/>
                <w:lang w:eastAsia="ru-RU" w:bidi="ru-RU"/>
              </w:rPr>
              <w:t>Дата утверждения</w:t>
            </w:r>
          </w:p>
        </w:tc>
      </w:tr>
      <w:tr w:rsidR="008B20F5" w:rsidRPr="00F422B3" w14:paraId="3B505A23" w14:textId="77777777" w:rsidTr="006C012B">
        <w:trPr>
          <w:trHeight w:val="20"/>
        </w:trPr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BCB72" w14:textId="025991FD" w:rsidR="008B20F5" w:rsidRPr="008B20F5" w:rsidRDefault="008B20F5" w:rsidP="008B20F5">
            <w:pPr>
              <w:ind w:right="-108"/>
              <w:jc w:val="center"/>
              <w:rPr>
                <w:bCs/>
                <w:sz w:val="20"/>
              </w:rPr>
            </w:pPr>
            <w:r w:rsidRPr="008B20F5">
              <w:rPr>
                <w:rFonts w:ascii="Segoe UI" w:hAnsi="Segoe UI" w:cs="Segoe UI"/>
                <w:color w:val="212529"/>
              </w:rPr>
              <w:t>1</w:t>
            </w:r>
          </w:p>
        </w:tc>
        <w:tc>
          <w:tcPr>
            <w:tcW w:w="3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68B77A" w14:textId="4142442B" w:rsidR="008B20F5" w:rsidRPr="00E206E5" w:rsidRDefault="008B20F5" w:rsidP="008B20F5">
            <w:pPr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Политика информационной безопасности больницы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536C76" w14:textId="338DDBDD" w:rsidR="008B20F5" w:rsidRPr="00F422B3" w:rsidRDefault="008B20F5" w:rsidP="008B20F5">
            <w:pPr>
              <w:ind w:left="-108" w:right="-108"/>
              <w:jc w:val="center"/>
              <w:rPr>
                <w:bCs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№ ПИБ-001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493A1" w14:textId="660F5A88" w:rsidR="008B20F5" w:rsidRPr="00F422B3" w:rsidRDefault="008B20F5" w:rsidP="008B20F5">
            <w:pPr>
              <w:ind w:left="-108" w:right="-108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2023-10-26</w:t>
            </w:r>
          </w:p>
        </w:tc>
      </w:tr>
      <w:tr w:rsidR="008B20F5" w:rsidRPr="00F422B3" w14:paraId="22FEA8C1" w14:textId="77777777" w:rsidTr="006C012B">
        <w:trPr>
          <w:trHeight w:val="20"/>
        </w:trPr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EB19B" w14:textId="7610F26A" w:rsidR="008B20F5" w:rsidRPr="008B20F5" w:rsidRDefault="008B20F5" w:rsidP="008B20F5">
            <w:pPr>
              <w:ind w:right="-108"/>
              <w:jc w:val="center"/>
              <w:rPr>
                <w:bCs/>
                <w:sz w:val="20"/>
              </w:rPr>
            </w:pPr>
            <w:r w:rsidRPr="008B20F5">
              <w:rPr>
                <w:rFonts w:ascii="Segoe UI" w:hAnsi="Segoe UI" w:cs="Segoe UI"/>
                <w:color w:val="212529"/>
              </w:rPr>
              <w:t>2</w:t>
            </w:r>
          </w:p>
        </w:tc>
        <w:tc>
          <w:tcPr>
            <w:tcW w:w="3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04653" w14:textId="0330B2A4" w:rsidR="008B20F5" w:rsidRPr="00E206E5" w:rsidRDefault="008B20F5" w:rsidP="008B20F5">
            <w:pPr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Регламент доступа к информационным ресурсам больницы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6AEC7" w14:textId="405C93B2" w:rsidR="008B20F5" w:rsidRPr="00F422B3" w:rsidRDefault="008B20F5" w:rsidP="008B20F5">
            <w:pPr>
              <w:ind w:left="-108" w:right="-108"/>
              <w:jc w:val="center"/>
              <w:rPr>
                <w:bCs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№ РД-002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BCCDB" w14:textId="63658D3E" w:rsidR="008B20F5" w:rsidRPr="00F422B3" w:rsidRDefault="008B20F5" w:rsidP="008B20F5">
            <w:pPr>
              <w:ind w:left="-108" w:right="-108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2023-10-26</w:t>
            </w:r>
          </w:p>
        </w:tc>
      </w:tr>
      <w:tr w:rsidR="008B20F5" w:rsidRPr="00F422B3" w14:paraId="1F9F71A6" w14:textId="77777777" w:rsidTr="006C012B">
        <w:trPr>
          <w:trHeight w:val="20"/>
        </w:trPr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CBAA0" w14:textId="49E86BC0" w:rsidR="008B20F5" w:rsidRPr="008B20F5" w:rsidRDefault="008B20F5" w:rsidP="008B20F5">
            <w:pPr>
              <w:ind w:right="-108"/>
              <w:jc w:val="center"/>
              <w:rPr>
                <w:bCs/>
                <w:sz w:val="20"/>
              </w:rPr>
            </w:pPr>
            <w:r w:rsidRPr="008B20F5">
              <w:rPr>
                <w:rFonts w:ascii="Segoe UI" w:hAnsi="Segoe UI" w:cs="Segoe UI"/>
                <w:color w:val="212529"/>
              </w:rPr>
              <w:t>3</w:t>
            </w:r>
          </w:p>
        </w:tc>
        <w:tc>
          <w:tcPr>
            <w:tcW w:w="3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03CAD" w14:textId="747A71A0" w:rsidR="008B20F5" w:rsidRPr="00E206E5" w:rsidRDefault="008B20F5" w:rsidP="008B20F5">
            <w:pPr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Инструкция пользователя по обеспечению безопасности персональных данных при работе в ИСПДн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4ADA9" w14:textId="198ADD6D" w:rsidR="008B20F5" w:rsidRPr="00F422B3" w:rsidRDefault="008B20F5" w:rsidP="008B20F5">
            <w:pPr>
              <w:ind w:left="-108" w:right="-108"/>
              <w:jc w:val="center"/>
              <w:rPr>
                <w:bCs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№ ИУ-003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70D20" w14:textId="3B394808" w:rsidR="008B20F5" w:rsidRPr="00F422B3" w:rsidRDefault="008B20F5" w:rsidP="008B20F5">
            <w:pPr>
              <w:ind w:left="-108" w:right="-108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2023-10-26</w:t>
            </w:r>
          </w:p>
        </w:tc>
      </w:tr>
      <w:tr w:rsidR="008B20F5" w:rsidRPr="00F422B3" w14:paraId="2E878BAD" w14:textId="77777777" w:rsidTr="006C012B">
        <w:trPr>
          <w:trHeight w:val="20"/>
        </w:trPr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539AA" w14:textId="1F8D2443" w:rsidR="008B20F5" w:rsidRPr="008B20F5" w:rsidRDefault="008B20F5" w:rsidP="008B20F5">
            <w:pPr>
              <w:ind w:right="-108"/>
              <w:jc w:val="center"/>
              <w:rPr>
                <w:bCs/>
                <w:sz w:val="20"/>
              </w:rPr>
            </w:pPr>
            <w:r w:rsidRPr="008B20F5">
              <w:rPr>
                <w:rFonts w:ascii="Segoe UI" w:hAnsi="Segoe UI" w:cs="Segoe UI"/>
                <w:color w:val="212529"/>
              </w:rPr>
              <w:t>4</w:t>
            </w:r>
          </w:p>
        </w:tc>
        <w:tc>
          <w:tcPr>
            <w:tcW w:w="3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1D831" w14:textId="04B4F184" w:rsidR="008B20F5" w:rsidRPr="00E206E5" w:rsidRDefault="008B20F5" w:rsidP="008B20F5">
            <w:pPr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Положение об обработке и защите персональных данных в больнице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5FBACC" w14:textId="2CA1F9E5" w:rsidR="008B20F5" w:rsidRPr="00C22F74" w:rsidRDefault="008B20F5" w:rsidP="008B20F5">
            <w:pPr>
              <w:ind w:left="-108" w:right="-108"/>
              <w:jc w:val="center"/>
              <w:rPr>
                <w:bCs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№ ПОПД-004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E0CA2" w14:textId="5CFC8EB8" w:rsidR="008B20F5" w:rsidRPr="00C22F74" w:rsidRDefault="008B20F5" w:rsidP="008B20F5">
            <w:pPr>
              <w:ind w:left="-108" w:right="-108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2023-10-26</w:t>
            </w:r>
          </w:p>
        </w:tc>
      </w:tr>
      <w:tr w:rsidR="008B20F5" w:rsidRPr="00F422B3" w14:paraId="25620E30" w14:textId="77777777" w:rsidTr="006C012B">
        <w:trPr>
          <w:trHeight w:val="20"/>
        </w:trPr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EA628" w14:textId="5FFC2273" w:rsidR="008B20F5" w:rsidRPr="008B20F5" w:rsidRDefault="008B20F5" w:rsidP="008B20F5">
            <w:pPr>
              <w:ind w:right="-108"/>
              <w:jc w:val="center"/>
              <w:rPr>
                <w:bCs/>
                <w:sz w:val="20"/>
              </w:rPr>
            </w:pPr>
            <w:r w:rsidRPr="008B20F5">
              <w:rPr>
                <w:rFonts w:ascii="Segoe UI" w:hAnsi="Segoe UI" w:cs="Segoe UI"/>
                <w:color w:val="212529"/>
              </w:rPr>
              <w:t>5</w:t>
            </w:r>
          </w:p>
        </w:tc>
        <w:tc>
          <w:tcPr>
            <w:tcW w:w="3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9246C" w14:textId="66C28E69" w:rsidR="008B20F5" w:rsidRPr="00E206E5" w:rsidRDefault="008B20F5" w:rsidP="008B20F5">
            <w:pPr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План реагирования на инциденты информационной безопасности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71F8C" w14:textId="50DE3CEB" w:rsidR="008B20F5" w:rsidRPr="00C22F74" w:rsidRDefault="008B20F5" w:rsidP="008B20F5">
            <w:pPr>
              <w:ind w:left="-108" w:right="-108"/>
              <w:jc w:val="center"/>
              <w:rPr>
                <w:bCs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№ ПРИБ-005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20F4E" w14:textId="78D3D6FD" w:rsidR="008B20F5" w:rsidRPr="00C22F74" w:rsidRDefault="008B20F5" w:rsidP="008B20F5">
            <w:pPr>
              <w:ind w:left="-108" w:right="-108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2023-10-26</w:t>
            </w:r>
          </w:p>
        </w:tc>
      </w:tr>
      <w:tr w:rsidR="008B20F5" w:rsidRPr="00F422B3" w14:paraId="30E1DB71" w14:textId="77777777" w:rsidTr="006C012B">
        <w:trPr>
          <w:trHeight w:val="20"/>
        </w:trPr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3B76E" w14:textId="71EB9D05" w:rsidR="008B20F5" w:rsidRPr="008B20F5" w:rsidRDefault="008B20F5" w:rsidP="008B20F5">
            <w:pPr>
              <w:ind w:right="-108"/>
              <w:jc w:val="center"/>
              <w:rPr>
                <w:bCs/>
                <w:sz w:val="20"/>
              </w:rPr>
            </w:pPr>
            <w:r w:rsidRPr="008B20F5">
              <w:rPr>
                <w:rFonts w:ascii="Segoe UI" w:hAnsi="Segoe UI" w:cs="Segoe UI"/>
                <w:color w:val="212529"/>
              </w:rPr>
              <w:t>6</w:t>
            </w:r>
          </w:p>
        </w:tc>
        <w:tc>
          <w:tcPr>
            <w:tcW w:w="3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0B4B3" w14:textId="76F3C56B" w:rsidR="008B20F5" w:rsidRPr="00E206E5" w:rsidRDefault="008B20F5" w:rsidP="008B20F5">
            <w:pPr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Должностная инструкция администратора информационной безопасности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812AA5" w14:textId="00E99CC6" w:rsidR="008B20F5" w:rsidRPr="00C22F74" w:rsidRDefault="008B20F5" w:rsidP="008B20F5">
            <w:pPr>
              <w:ind w:left="-108" w:right="-108"/>
              <w:jc w:val="center"/>
              <w:rPr>
                <w:bCs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№ ДИ-006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DB9E9" w14:textId="1D3017FF" w:rsidR="008B20F5" w:rsidRPr="00C22F74" w:rsidRDefault="008B20F5" w:rsidP="008B20F5">
            <w:pPr>
              <w:ind w:left="-108" w:right="-108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2023-10-26</w:t>
            </w:r>
          </w:p>
        </w:tc>
      </w:tr>
      <w:tr w:rsidR="008B20F5" w:rsidRPr="00F422B3" w14:paraId="394BAB3F" w14:textId="77777777" w:rsidTr="006C012B">
        <w:trPr>
          <w:trHeight w:val="20"/>
        </w:trPr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7FB4B" w14:textId="591550BA" w:rsidR="008B20F5" w:rsidRPr="008B20F5" w:rsidRDefault="008B20F5" w:rsidP="008B20F5">
            <w:pPr>
              <w:ind w:right="-108"/>
              <w:jc w:val="center"/>
              <w:rPr>
                <w:bCs/>
                <w:sz w:val="20"/>
              </w:rPr>
            </w:pPr>
            <w:r w:rsidRPr="008B20F5">
              <w:rPr>
                <w:rFonts w:ascii="Segoe UI" w:hAnsi="Segoe UI" w:cs="Segoe UI"/>
                <w:color w:val="212529"/>
              </w:rPr>
              <w:t>7</w:t>
            </w:r>
          </w:p>
        </w:tc>
        <w:tc>
          <w:tcPr>
            <w:tcW w:w="3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04688" w14:textId="21C6D2AA" w:rsidR="008B20F5" w:rsidRPr="00E206E5" w:rsidRDefault="008B20F5" w:rsidP="008B20F5">
            <w:pPr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Список лиц, допущенных к обработке персональных данных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8ECAE4" w14:textId="638C92E1" w:rsidR="008B20F5" w:rsidRPr="00C22F74" w:rsidRDefault="008B20F5" w:rsidP="008B20F5">
            <w:pPr>
              <w:ind w:left="-108" w:right="-108"/>
              <w:jc w:val="center"/>
              <w:rPr>
                <w:bCs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-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A4D7E" w14:textId="22EBBAC0" w:rsidR="008B20F5" w:rsidRPr="00C22F74" w:rsidRDefault="008B20F5" w:rsidP="008B20F5">
            <w:pPr>
              <w:ind w:left="-108" w:right="-108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2023-10-26</w:t>
            </w:r>
          </w:p>
        </w:tc>
      </w:tr>
      <w:tr w:rsidR="008B20F5" w:rsidRPr="00F422B3" w14:paraId="467EE5E9" w14:textId="77777777" w:rsidTr="006C012B">
        <w:trPr>
          <w:trHeight w:val="20"/>
        </w:trPr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CCB0C" w14:textId="486818A3" w:rsidR="008B20F5" w:rsidRPr="008B20F5" w:rsidRDefault="008B20F5" w:rsidP="008B20F5">
            <w:pPr>
              <w:ind w:right="-108"/>
              <w:jc w:val="center"/>
              <w:rPr>
                <w:bCs/>
                <w:sz w:val="20"/>
              </w:rPr>
            </w:pPr>
            <w:r w:rsidRPr="008B20F5">
              <w:rPr>
                <w:rFonts w:ascii="Segoe UI" w:hAnsi="Segoe UI" w:cs="Segoe UI"/>
                <w:color w:val="212529"/>
              </w:rPr>
              <w:t>8</w:t>
            </w:r>
          </w:p>
        </w:tc>
        <w:tc>
          <w:tcPr>
            <w:tcW w:w="3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66846" w14:textId="5C860A97" w:rsidR="008B20F5" w:rsidRPr="00E206E5" w:rsidRDefault="008B20F5" w:rsidP="008B20F5">
            <w:pPr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Согласие на обработку персональных данных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B01E6" w14:textId="1D5139D8" w:rsidR="008B20F5" w:rsidRPr="00C22F74" w:rsidRDefault="008B20F5" w:rsidP="008B20F5">
            <w:pPr>
              <w:ind w:left="-108" w:right="-108"/>
              <w:jc w:val="center"/>
              <w:rPr>
                <w:bCs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-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449E6F" w14:textId="5024D807" w:rsidR="008B20F5" w:rsidRPr="00C22F74" w:rsidRDefault="008B20F5" w:rsidP="008B20F5">
            <w:pPr>
              <w:ind w:left="-108" w:right="-108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(дата получения согласия)</w:t>
            </w:r>
          </w:p>
        </w:tc>
      </w:tr>
      <w:tr w:rsidR="008B20F5" w:rsidRPr="00F422B3" w14:paraId="336428C5" w14:textId="77777777" w:rsidTr="006C012B">
        <w:trPr>
          <w:trHeight w:val="20"/>
        </w:trPr>
        <w:tc>
          <w:tcPr>
            <w:tcW w:w="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4FEF3" w14:textId="3080661A" w:rsidR="008B20F5" w:rsidRPr="008B20F5" w:rsidRDefault="008B20F5" w:rsidP="008B20F5">
            <w:pPr>
              <w:ind w:right="-108"/>
              <w:jc w:val="center"/>
              <w:rPr>
                <w:bCs/>
                <w:sz w:val="20"/>
              </w:rPr>
            </w:pPr>
            <w:r w:rsidRPr="008B20F5">
              <w:rPr>
                <w:rFonts w:ascii="Segoe UI" w:hAnsi="Segoe UI" w:cs="Segoe UI"/>
                <w:color w:val="212529"/>
              </w:rPr>
              <w:t>9</w:t>
            </w:r>
          </w:p>
        </w:tc>
        <w:tc>
          <w:tcPr>
            <w:tcW w:w="39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599DB" w14:textId="48D9B9F4" w:rsidR="008B20F5" w:rsidRPr="00E206E5" w:rsidRDefault="008B20F5" w:rsidP="008B20F5">
            <w:pPr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Обязательство о неразглашении персональных данных</w:t>
            </w:r>
          </w:p>
        </w:tc>
        <w:tc>
          <w:tcPr>
            <w:tcW w:w="4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C1769" w14:textId="63BF9C8E" w:rsidR="008B20F5" w:rsidRPr="00C22F74" w:rsidRDefault="008B20F5" w:rsidP="008B20F5">
            <w:pPr>
              <w:ind w:left="-108" w:right="-108"/>
              <w:jc w:val="center"/>
              <w:rPr>
                <w:bCs/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-</w:t>
            </w:r>
          </w:p>
        </w:tc>
        <w:tc>
          <w:tcPr>
            <w:tcW w:w="4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B0177" w14:textId="48E5E866" w:rsidR="008B20F5" w:rsidRPr="00C22F74" w:rsidRDefault="008B20F5" w:rsidP="008B20F5">
            <w:pPr>
              <w:ind w:left="-108" w:right="-108"/>
              <w:jc w:val="center"/>
              <w:rPr>
                <w:sz w:val="20"/>
              </w:rPr>
            </w:pPr>
            <w:r>
              <w:rPr>
                <w:rFonts w:ascii="Segoe UI" w:hAnsi="Segoe UI" w:cs="Segoe UI"/>
                <w:color w:val="212529"/>
              </w:rPr>
              <w:t>(дата подписания обязательства)</w:t>
            </w:r>
          </w:p>
        </w:tc>
      </w:tr>
    </w:tbl>
    <w:p w14:paraId="797AE05D" w14:textId="77777777" w:rsidR="00C1101A" w:rsidRDefault="00C1101A" w:rsidP="003F33D2">
      <w:pPr>
        <w:pStyle w:val="afff5"/>
        <w:rPr>
          <w:lang w:eastAsia="ru-RU"/>
        </w:rPr>
      </w:pPr>
    </w:p>
    <w:p w14:paraId="2BDC73D5" w14:textId="77777777" w:rsidR="00C1101A" w:rsidRDefault="00C1101A">
      <w:pPr>
        <w:suppressAutoHyphens w:val="0"/>
        <w:spacing w:line="240" w:lineRule="auto"/>
        <w:rPr>
          <w:i/>
          <w:szCs w:val="24"/>
          <w:lang w:eastAsia="ru-RU"/>
        </w:rPr>
      </w:pPr>
      <w:r>
        <w:rPr>
          <w:lang w:eastAsia="ru-RU"/>
        </w:rPr>
        <w:br w:type="page"/>
      </w:r>
    </w:p>
    <w:p w14:paraId="0962A4AD" w14:textId="32BDE3F1" w:rsidR="00C86D20" w:rsidRPr="00C86D20" w:rsidRDefault="00C86D20" w:rsidP="003F33D2">
      <w:pPr>
        <w:pStyle w:val="afff5"/>
        <w:rPr>
          <w:lang w:eastAsia="ru-RU"/>
        </w:rPr>
      </w:pPr>
      <w:r w:rsidRPr="00C86D20">
        <w:rPr>
          <w:lang w:eastAsia="ru-RU"/>
        </w:rPr>
        <w:lastRenderedPageBreak/>
        <w:t xml:space="preserve">Таблица </w:t>
      </w:r>
      <w:r w:rsidR="005A050A">
        <w:rPr>
          <w:lang w:eastAsia="ru-RU"/>
        </w:rPr>
        <w:t>А.8</w:t>
      </w:r>
      <w:r w:rsidRPr="00C86D20">
        <w:rPr>
          <w:lang w:eastAsia="ru-RU"/>
        </w:rPr>
        <w:t xml:space="preserve"> – Характеристики </w:t>
      </w:r>
      <w:r w:rsidR="00346EAB" w:rsidRPr="00346EAB">
        <w:rPr>
          <w:lang w:eastAsia="ru-RU"/>
        </w:rPr>
        <w:t>ИС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338"/>
        <w:gridCol w:w="2036"/>
        <w:gridCol w:w="2261"/>
        <w:gridCol w:w="2483"/>
        <w:gridCol w:w="2704"/>
        <w:gridCol w:w="2738"/>
      </w:tblGrid>
      <w:tr w:rsidR="00C86D20" w:rsidRPr="00701701" w14:paraId="00D18B16" w14:textId="77777777" w:rsidTr="00EC3AA0">
        <w:trPr>
          <w:trHeight w:val="155"/>
          <w:tblHeader/>
          <w:jc w:val="center"/>
        </w:trPr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542FD4" w14:textId="77777777" w:rsidR="00C86D20" w:rsidRPr="00701701" w:rsidRDefault="00C86D20" w:rsidP="003F33D2">
            <w:pPr>
              <w:snapToGri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ru-RU"/>
              </w:rPr>
            </w:pPr>
            <w:r w:rsidRPr="00701701">
              <w:rPr>
                <w:b/>
                <w:sz w:val="20"/>
                <w:szCs w:val="22"/>
                <w:lang w:eastAsia="ru-RU"/>
              </w:rPr>
              <w:t>Название ИС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BAD96" w14:textId="77777777" w:rsidR="00C86D20" w:rsidRPr="00701701" w:rsidRDefault="00C86D20" w:rsidP="003F33D2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 w:rsidRPr="00701701">
              <w:rPr>
                <w:b/>
                <w:sz w:val="20"/>
                <w:szCs w:val="22"/>
                <w:lang w:eastAsia="ar-SA"/>
              </w:rPr>
              <w:t>Вид информации</w:t>
            </w:r>
          </w:p>
        </w:tc>
        <w:tc>
          <w:tcPr>
            <w:tcW w:w="9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F1799" w14:textId="77777777" w:rsidR="00C86D20" w:rsidRPr="00701701" w:rsidRDefault="00C86D20" w:rsidP="003F33D2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 w:rsidRPr="00701701">
              <w:rPr>
                <w:b/>
                <w:sz w:val="20"/>
                <w:szCs w:val="22"/>
                <w:lang w:eastAsia="ar-SA"/>
              </w:rPr>
              <w:t>Категория ПДн</w:t>
            </w:r>
          </w:p>
        </w:tc>
        <w:tc>
          <w:tcPr>
            <w:tcW w:w="9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394D0F" w14:textId="77777777" w:rsidR="00C86D20" w:rsidRPr="00701701" w:rsidRDefault="00C86D20" w:rsidP="003F33D2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 w:rsidRPr="00701701">
              <w:rPr>
                <w:b/>
                <w:sz w:val="20"/>
                <w:szCs w:val="22"/>
                <w:lang w:eastAsia="ar-SA"/>
              </w:rPr>
              <w:t>Тип субъектов ПДн</w:t>
            </w:r>
          </w:p>
        </w:tc>
        <w:tc>
          <w:tcPr>
            <w:tcW w:w="1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DF152" w14:textId="77777777" w:rsidR="00C86D20" w:rsidRPr="00701701" w:rsidRDefault="00C86D20" w:rsidP="003F33D2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 w:rsidRPr="00701701">
              <w:rPr>
                <w:b/>
                <w:sz w:val="20"/>
                <w:szCs w:val="22"/>
                <w:lang w:eastAsia="ar-SA"/>
              </w:rPr>
              <w:t>Объем одновременно обрабатываемых ПДн</w:t>
            </w: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FAB76" w14:textId="77777777" w:rsidR="00C86D20" w:rsidRPr="00701701" w:rsidRDefault="00C86D20" w:rsidP="003F33D2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 w:rsidRPr="00701701">
              <w:rPr>
                <w:b/>
                <w:sz w:val="20"/>
                <w:szCs w:val="22"/>
                <w:lang w:eastAsia="ar-SA"/>
              </w:rPr>
              <w:t>Тип угроз</w:t>
            </w:r>
          </w:p>
        </w:tc>
      </w:tr>
      <w:tr w:rsidR="008B20F5" w:rsidRPr="00701701" w14:paraId="5527B57F" w14:textId="77777777" w:rsidTr="00EC3AA0">
        <w:trPr>
          <w:trHeight w:val="886"/>
          <w:jc w:val="center"/>
        </w:trPr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2FF6A" w14:textId="5C856429" w:rsidR="008B20F5" w:rsidRPr="00701701" w:rsidRDefault="008B20F5" w:rsidP="008B20F5">
            <w:pPr>
              <w:ind w:left="-85" w:right="-85"/>
              <w:jc w:val="center"/>
              <w:rPr>
                <w:sz w:val="20"/>
                <w:szCs w:val="22"/>
              </w:rPr>
            </w:pPr>
            <w:r>
              <w:rPr>
                <w:rStyle w:val="ad"/>
                <w:rFonts w:ascii="Segoe UI" w:hAnsi="Segoe UI" w:cs="Segoe UI"/>
                <w:color w:val="212529"/>
              </w:rPr>
              <w:t>МИС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D78E6" w14:textId="046053DD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ПДн, мед. данные</w:t>
            </w:r>
          </w:p>
        </w:tc>
        <w:tc>
          <w:tcPr>
            <w:tcW w:w="9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3DEE7" w14:textId="7E7DE606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2 - специальные категории ПДн, касающиеся состояния здоровья</w:t>
            </w:r>
          </w:p>
        </w:tc>
        <w:tc>
          <w:tcPr>
            <w:tcW w:w="9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B2B78" w14:textId="3EEE82D8" w:rsidR="008B20F5" w:rsidRPr="00701701" w:rsidRDefault="008B20F5" w:rsidP="008B20F5">
            <w:pPr>
              <w:ind w:left="-85" w:right="-85"/>
              <w:jc w:val="center"/>
              <w:rPr>
                <w:sz w:val="20"/>
                <w:szCs w:val="22"/>
              </w:rPr>
            </w:pPr>
            <w:r>
              <w:rPr>
                <w:rFonts w:ascii="Segoe UI" w:hAnsi="Segoe UI" w:cs="Segoe UI"/>
                <w:color w:val="212529"/>
              </w:rPr>
              <w:t>Пациенты, сотрудники</w:t>
            </w:r>
          </w:p>
        </w:tc>
        <w:tc>
          <w:tcPr>
            <w:tcW w:w="1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F757B" w14:textId="5F1E6C50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До 100 000</w:t>
            </w: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EAD630" w14:textId="2D2E1CB8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Утечка информации, нарушение целостности, нарушение доступности</w:t>
            </w:r>
          </w:p>
        </w:tc>
      </w:tr>
      <w:tr w:rsidR="008B20F5" w:rsidRPr="00701701" w14:paraId="09857EEA" w14:textId="77777777" w:rsidTr="00EC3AA0">
        <w:trPr>
          <w:trHeight w:val="886"/>
          <w:jc w:val="center"/>
        </w:trPr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5287C" w14:textId="5D1088A6" w:rsidR="008B20F5" w:rsidRPr="00701701" w:rsidRDefault="008B20F5" w:rsidP="008B20F5">
            <w:pPr>
              <w:ind w:left="-85" w:right="-85"/>
              <w:jc w:val="center"/>
              <w:rPr>
                <w:sz w:val="20"/>
                <w:szCs w:val="22"/>
              </w:rPr>
            </w:pPr>
            <w:r>
              <w:rPr>
                <w:rStyle w:val="ad"/>
                <w:rFonts w:ascii="Segoe UI" w:hAnsi="Segoe UI" w:cs="Segoe UI"/>
                <w:color w:val="212529"/>
              </w:rPr>
              <w:t>Бухгалтерский учет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EF8AF" w14:textId="5E571EEC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Финансовая информация, ПДн сотрудников</w:t>
            </w:r>
          </w:p>
        </w:tc>
        <w:tc>
          <w:tcPr>
            <w:tcW w:w="9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73109" w14:textId="04207821" w:rsidR="008B20F5" w:rsidRPr="00701701" w:rsidRDefault="007624AB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 xml:space="preserve"> 2 - специальные категории ПДн(информация о заработной плате сотрудников)</w:t>
            </w:r>
          </w:p>
        </w:tc>
        <w:tc>
          <w:tcPr>
            <w:tcW w:w="9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0E97B" w14:textId="693AE3A0" w:rsidR="008B20F5" w:rsidRPr="00701701" w:rsidRDefault="008B20F5" w:rsidP="008B20F5">
            <w:pPr>
              <w:ind w:left="-85" w:right="-85"/>
              <w:jc w:val="center"/>
              <w:rPr>
                <w:sz w:val="20"/>
                <w:szCs w:val="22"/>
              </w:rPr>
            </w:pPr>
            <w:r>
              <w:rPr>
                <w:rFonts w:ascii="Segoe UI" w:hAnsi="Segoe UI" w:cs="Segoe UI"/>
                <w:color w:val="212529"/>
              </w:rPr>
              <w:t>Сотрудники, контрагенты</w:t>
            </w:r>
          </w:p>
        </w:tc>
        <w:tc>
          <w:tcPr>
            <w:tcW w:w="1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9EAE7" w14:textId="133B559B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До 1000</w:t>
            </w: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563E1" w14:textId="664FE509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Утечка информации, нарушение целостности, финансовые махинации</w:t>
            </w:r>
          </w:p>
        </w:tc>
      </w:tr>
      <w:tr w:rsidR="008B20F5" w:rsidRPr="00701701" w14:paraId="7ED33132" w14:textId="77777777" w:rsidTr="00EC3AA0">
        <w:trPr>
          <w:trHeight w:val="886"/>
          <w:jc w:val="center"/>
        </w:trPr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3EA78" w14:textId="22128049" w:rsidR="008B20F5" w:rsidRPr="00701701" w:rsidRDefault="008B20F5" w:rsidP="008B20F5">
            <w:pPr>
              <w:ind w:left="-85" w:right="-85"/>
              <w:jc w:val="center"/>
              <w:rPr>
                <w:sz w:val="20"/>
                <w:szCs w:val="22"/>
              </w:rPr>
            </w:pPr>
            <w:r>
              <w:rPr>
                <w:rStyle w:val="ad"/>
                <w:rFonts w:ascii="Segoe UI" w:hAnsi="Segoe UI" w:cs="Segoe UI"/>
                <w:color w:val="212529"/>
              </w:rPr>
              <w:t>Складской учет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6BDA9" w14:textId="3AD02738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Данные о материальных запасах, ПДн сотрудников</w:t>
            </w:r>
          </w:p>
        </w:tc>
        <w:tc>
          <w:tcPr>
            <w:tcW w:w="9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6BB7C" w14:textId="5E7D59BF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1 - общие ПДн (ФИО, должность, подпись)</w:t>
            </w:r>
          </w:p>
        </w:tc>
        <w:tc>
          <w:tcPr>
            <w:tcW w:w="9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372A5" w14:textId="09E8DC64" w:rsidR="008B20F5" w:rsidRPr="00701701" w:rsidRDefault="008B20F5" w:rsidP="008B20F5">
            <w:pPr>
              <w:ind w:left="-85" w:right="-85"/>
              <w:jc w:val="center"/>
              <w:rPr>
                <w:sz w:val="20"/>
                <w:szCs w:val="22"/>
              </w:rPr>
            </w:pPr>
            <w:r>
              <w:rPr>
                <w:rFonts w:ascii="Segoe UI" w:hAnsi="Segoe UI" w:cs="Segoe UI"/>
                <w:color w:val="212529"/>
              </w:rPr>
              <w:t>Сотрудники, поставщики</w:t>
            </w:r>
          </w:p>
        </w:tc>
        <w:tc>
          <w:tcPr>
            <w:tcW w:w="1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1DB51" w14:textId="455BA04D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До 500</w:t>
            </w: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76ED2" w14:textId="672177BF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Нарушение целостности, недостача, хищение, нарушение доступности</w:t>
            </w:r>
          </w:p>
        </w:tc>
      </w:tr>
      <w:tr w:rsidR="008B20F5" w:rsidRPr="00701701" w14:paraId="31A93DCA" w14:textId="77777777" w:rsidTr="00EC3AA0">
        <w:trPr>
          <w:trHeight w:val="886"/>
          <w:jc w:val="center"/>
        </w:trPr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3DE69" w14:textId="09FBC90F" w:rsidR="008B20F5" w:rsidRPr="00701701" w:rsidRDefault="008B20F5" w:rsidP="008B20F5">
            <w:pPr>
              <w:ind w:left="-85" w:right="-85"/>
              <w:jc w:val="center"/>
              <w:rPr>
                <w:sz w:val="20"/>
                <w:szCs w:val="22"/>
              </w:rPr>
            </w:pPr>
            <w:r>
              <w:rPr>
                <w:rStyle w:val="ad"/>
                <w:rFonts w:ascii="Segoe UI" w:hAnsi="Segoe UI" w:cs="Segoe UI"/>
                <w:color w:val="212529"/>
              </w:rPr>
              <w:t>Кадры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C80522" w14:textId="1B5D02CB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ПДн сотрудников</w:t>
            </w:r>
          </w:p>
        </w:tc>
        <w:tc>
          <w:tcPr>
            <w:tcW w:w="9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79E2E3" w14:textId="5A40DE04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1 - общие ПДн, 2 - данные о членстве в профсоюзе (если есть)</w:t>
            </w:r>
          </w:p>
        </w:tc>
        <w:tc>
          <w:tcPr>
            <w:tcW w:w="9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1E9C4" w14:textId="0592291B" w:rsidR="008B20F5" w:rsidRPr="00701701" w:rsidRDefault="008B20F5" w:rsidP="008B20F5">
            <w:pPr>
              <w:ind w:left="-85" w:right="-85"/>
              <w:jc w:val="center"/>
              <w:rPr>
                <w:sz w:val="20"/>
                <w:szCs w:val="22"/>
              </w:rPr>
            </w:pPr>
            <w:r>
              <w:rPr>
                <w:rFonts w:ascii="Segoe UI" w:hAnsi="Segoe UI" w:cs="Segoe UI"/>
                <w:color w:val="212529"/>
              </w:rPr>
              <w:t>Сотрудники, соискатели</w:t>
            </w:r>
          </w:p>
        </w:tc>
        <w:tc>
          <w:tcPr>
            <w:tcW w:w="1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1F318" w14:textId="533FA8A1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До 500</w:t>
            </w: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7D953" w14:textId="4C350EB1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Утечка информации, нарушение целостности, дискриминация</w:t>
            </w:r>
          </w:p>
        </w:tc>
      </w:tr>
      <w:tr w:rsidR="008B20F5" w:rsidRPr="00701701" w14:paraId="38532A5B" w14:textId="77777777" w:rsidTr="00EC3AA0">
        <w:trPr>
          <w:trHeight w:val="886"/>
          <w:jc w:val="center"/>
        </w:trPr>
        <w:tc>
          <w:tcPr>
            <w:tcW w:w="7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B439F2" w14:textId="2A816CDA" w:rsidR="008B20F5" w:rsidRPr="00701701" w:rsidRDefault="008B20F5" w:rsidP="008B20F5">
            <w:pPr>
              <w:ind w:left="-85" w:right="-85"/>
              <w:jc w:val="center"/>
              <w:rPr>
                <w:sz w:val="20"/>
                <w:szCs w:val="22"/>
              </w:rPr>
            </w:pPr>
            <w:r>
              <w:rPr>
                <w:rStyle w:val="ad"/>
                <w:rFonts w:ascii="Segoe UI" w:hAnsi="Segoe UI" w:cs="Segoe UI"/>
                <w:color w:val="212529"/>
              </w:rPr>
              <w:t>Система видеонаблюдения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FDAEC" w14:textId="4239A4C9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Видеоданные</w:t>
            </w:r>
          </w:p>
        </w:tc>
        <w:tc>
          <w:tcPr>
            <w:tcW w:w="9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1E59B0" w14:textId="387398B3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-</w:t>
            </w:r>
          </w:p>
        </w:tc>
        <w:tc>
          <w:tcPr>
            <w:tcW w:w="9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3997D" w14:textId="45B5D129" w:rsidR="008B20F5" w:rsidRPr="00701701" w:rsidRDefault="008B20F5" w:rsidP="008B20F5">
            <w:pPr>
              <w:ind w:left="-85" w:right="-85"/>
              <w:jc w:val="center"/>
              <w:rPr>
                <w:sz w:val="20"/>
                <w:szCs w:val="22"/>
              </w:rPr>
            </w:pPr>
            <w:r>
              <w:rPr>
                <w:rFonts w:ascii="Segoe UI" w:hAnsi="Segoe UI" w:cs="Segoe UI"/>
                <w:color w:val="212529"/>
              </w:rPr>
              <w:t>Пациенты, сотрудники, посетители</w:t>
            </w:r>
          </w:p>
        </w:tc>
        <w:tc>
          <w:tcPr>
            <w:tcW w:w="10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44778" w14:textId="6B25EC55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Архив до 30 дней</w:t>
            </w:r>
          </w:p>
        </w:tc>
        <w:tc>
          <w:tcPr>
            <w:tcW w:w="4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36B88F" w14:textId="28E85BF0" w:rsidR="008B20F5" w:rsidRPr="00701701" w:rsidRDefault="008B20F5" w:rsidP="008B20F5">
            <w:pPr>
              <w:widowControl w:val="0"/>
              <w:autoSpaceDE w:val="0"/>
              <w:autoSpaceDN w:val="0"/>
              <w:adjustRightInd w:val="0"/>
              <w:spacing w:line="276" w:lineRule="auto"/>
              <w:ind w:left="-85" w:right="-85"/>
              <w:jc w:val="center"/>
              <w:rPr>
                <w:b/>
                <w:sz w:val="20"/>
                <w:szCs w:val="22"/>
                <w:lang w:eastAsia="ar-SA"/>
              </w:rPr>
            </w:pPr>
            <w:r>
              <w:rPr>
                <w:rFonts w:ascii="Segoe UI" w:hAnsi="Segoe UI" w:cs="Segoe UI"/>
                <w:color w:val="212529"/>
              </w:rPr>
              <w:t>Несанкционированный доступ, нарушение приватности, подделка видеозаписей</w:t>
            </w:r>
          </w:p>
        </w:tc>
      </w:tr>
    </w:tbl>
    <w:p w14:paraId="2BF0C0AE" w14:textId="183A397E" w:rsidR="00C1101A" w:rsidRDefault="00C1101A" w:rsidP="003F33D2">
      <w:pPr>
        <w:rPr>
          <w:b/>
          <w:sz w:val="28"/>
          <w:szCs w:val="28"/>
        </w:rPr>
      </w:pPr>
    </w:p>
    <w:p w14:paraId="63867114" w14:textId="77777777" w:rsidR="00273AFE" w:rsidRDefault="00273AFE" w:rsidP="00273AFE">
      <w:pPr>
        <w:rPr>
          <w:b/>
          <w:sz w:val="28"/>
          <w:szCs w:val="28"/>
        </w:rPr>
        <w:sectPr w:rsidR="00273AFE" w:rsidSect="00070E62">
          <w:footerReference w:type="even" r:id="rId14"/>
          <w:footerReference w:type="default" r:id="rId15"/>
          <w:footerReference w:type="first" r:id="rId16"/>
          <w:pgSz w:w="16838" w:h="11906" w:orient="landscape"/>
          <w:pgMar w:top="1701" w:right="1134" w:bottom="851" w:left="1134" w:header="720" w:footer="856" w:gutter="0"/>
          <w:cols w:space="720"/>
          <w:titlePg/>
          <w:docGrid w:linePitch="360"/>
        </w:sectPr>
      </w:pPr>
      <w:bookmarkStart w:id="63" w:name="_Toc467674607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14:paraId="4E1C923A" w14:textId="7B4F9C99" w:rsidR="00AD49E0" w:rsidRDefault="00AD49E0" w:rsidP="003F33D2">
      <w:pPr>
        <w:pStyle w:val="1"/>
      </w:pPr>
      <w:bookmarkStart w:id="64" w:name="_Toc20750224"/>
      <w:r w:rsidRPr="00126891">
        <w:lastRenderedPageBreak/>
        <w:t xml:space="preserve">Приложение </w:t>
      </w:r>
      <w:r>
        <w:t>Б</w:t>
      </w:r>
      <w:r>
        <w:br/>
      </w:r>
      <w:r w:rsidR="00BC70A3">
        <w:t xml:space="preserve">Типы и категории </w:t>
      </w:r>
      <w:r w:rsidR="00BC70A3" w:rsidRPr="00A3306D">
        <w:t>нарушителей</w:t>
      </w:r>
      <w:r w:rsidRPr="00A3306D">
        <w:t xml:space="preserve"> </w:t>
      </w:r>
      <w:bookmarkEnd w:id="63"/>
      <w:r w:rsidR="00346EAB" w:rsidRPr="00A3306D">
        <w:t>ИС</w:t>
      </w:r>
      <w:bookmarkEnd w:id="64"/>
    </w:p>
    <w:p w14:paraId="52921ABA" w14:textId="75D0CE6F" w:rsidR="00F41AF6" w:rsidRPr="00015A60" w:rsidRDefault="00015A60" w:rsidP="003F33D2">
      <w:pPr>
        <w:spacing w:line="276" w:lineRule="auto"/>
        <w:ind w:firstLine="709"/>
        <w:jc w:val="both"/>
        <w:rPr>
          <w:bCs/>
          <w:kern w:val="1"/>
        </w:rPr>
      </w:pPr>
      <w:r>
        <w:rPr>
          <w:bCs/>
          <w:kern w:val="1"/>
        </w:rPr>
        <w:t xml:space="preserve">Типы и категории нарушителей безопасности Информации, </w:t>
      </w:r>
      <w:r w:rsidRPr="00A3306D">
        <w:rPr>
          <w:bCs/>
          <w:kern w:val="1"/>
        </w:rPr>
        <w:t xml:space="preserve">обрабатываемой в </w:t>
      </w:r>
      <w:r w:rsidR="00346EAB" w:rsidRPr="00A3306D">
        <w:rPr>
          <w:bCs/>
          <w:kern w:val="1"/>
        </w:rPr>
        <w:t xml:space="preserve">ИС </w:t>
      </w:r>
    </w:p>
    <w:p w14:paraId="39228BB2" w14:textId="4A2FA624" w:rsidR="0049215D" w:rsidRPr="00D53253" w:rsidRDefault="0049215D" w:rsidP="003F33D2">
      <w:pPr>
        <w:pStyle w:val="afff5"/>
      </w:pPr>
      <w:r w:rsidRPr="00D53253">
        <w:t xml:space="preserve">Таблица </w:t>
      </w:r>
      <w:r w:rsidR="00AD49E0" w:rsidRPr="00D53253">
        <w:t>Б.</w:t>
      </w:r>
      <w:r w:rsidR="00C95A8B">
        <w:t>1 –</w:t>
      </w:r>
      <w:r w:rsidRPr="00D53253">
        <w:t xml:space="preserve"> Типы и категории нарушителей</w:t>
      </w:r>
    </w:p>
    <w:tbl>
      <w:tblPr>
        <w:tblStyle w:val="afff1"/>
        <w:tblW w:w="14596" w:type="dxa"/>
        <w:tblLayout w:type="fixed"/>
        <w:tblLook w:val="04A0" w:firstRow="1" w:lastRow="0" w:firstColumn="1" w:lastColumn="0" w:noHBand="0" w:noVBand="1"/>
      </w:tblPr>
      <w:tblGrid>
        <w:gridCol w:w="1696"/>
        <w:gridCol w:w="1560"/>
        <w:gridCol w:w="1842"/>
        <w:gridCol w:w="5529"/>
        <w:gridCol w:w="3969"/>
      </w:tblGrid>
      <w:tr w:rsidR="00F54174" w:rsidRPr="0007415D" w14:paraId="2366E507" w14:textId="77777777" w:rsidTr="00273AFE">
        <w:trPr>
          <w:tblHeader/>
        </w:trPr>
        <w:tc>
          <w:tcPr>
            <w:tcW w:w="1696" w:type="dxa"/>
            <w:vAlign w:val="center"/>
          </w:tcPr>
          <w:p w14:paraId="6B5A97C6" w14:textId="77777777" w:rsidR="00F54174" w:rsidRPr="00F422B3" w:rsidRDefault="00F54174" w:rsidP="00273AFE">
            <w:pPr>
              <w:spacing w:line="276" w:lineRule="auto"/>
              <w:jc w:val="center"/>
              <w:rPr>
                <w:b/>
                <w:bCs/>
                <w:kern w:val="1"/>
                <w:sz w:val="20"/>
              </w:rPr>
            </w:pPr>
            <w:r w:rsidRPr="00F422B3">
              <w:rPr>
                <w:b/>
                <w:bCs/>
                <w:kern w:val="1"/>
                <w:sz w:val="20"/>
              </w:rPr>
              <w:t>Тип нарушителя</w:t>
            </w:r>
          </w:p>
        </w:tc>
        <w:tc>
          <w:tcPr>
            <w:tcW w:w="1560" w:type="dxa"/>
            <w:vAlign w:val="center"/>
          </w:tcPr>
          <w:p w14:paraId="0D7D783A" w14:textId="77777777" w:rsidR="00F54174" w:rsidRPr="00F422B3" w:rsidRDefault="00F54174" w:rsidP="00273AFE">
            <w:pPr>
              <w:spacing w:line="276" w:lineRule="auto"/>
              <w:jc w:val="center"/>
              <w:rPr>
                <w:b/>
                <w:bCs/>
                <w:kern w:val="1"/>
                <w:sz w:val="20"/>
              </w:rPr>
            </w:pPr>
            <w:r w:rsidRPr="00F422B3">
              <w:rPr>
                <w:b/>
                <w:bCs/>
                <w:kern w:val="1"/>
                <w:sz w:val="20"/>
              </w:rPr>
              <w:t>Категория нарушителя</w:t>
            </w:r>
          </w:p>
        </w:tc>
        <w:tc>
          <w:tcPr>
            <w:tcW w:w="1842" w:type="dxa"/>
            <w:vAlign w:val="center"/>
          </w:tcPr>
          <w:p w14:paraId="2179EEC3" w14:textId="77777777" w:rsidR="00F54174" w:rsidRPr="00F422B3" w:rsidRDefault="00F54174" w:rsidP="00273AFE">
            <w:pPr>
              <w:spacing w:line="276" w:lineRule="auto"/>
              <w:jc w:val="center"/>
              <w:rPr>
                <w:b/>
                <w:bCs/>
                <w:kern w:val="1"/>
                <w:sz w:val="20"/>
              </w:rPr>
            </w:pPr>
            <w:r w:rsidRPr="00F422B3">
              <w:rPr>
                <w:b/>
                <w:bCs/>
                <w:kern w:val="1"/>
                <w:sz w:val="20"/>
              </w:rPr>
              <w:t>Описание</w:t>
            </w:r>
          </w:p>
        </w:tc>
        <w:tc>
          <w:tcPr>
            <w:tcW w:w="5529" w:type="dxa"/>
            <w:vAlign w:val="center"/>
          </w:tcPr>
          <w:p w14:paraId="5DC97053" w14:textId="77777777" w:rsidR="00F54174" w:rsidRPr="00F422B3" w:rsidRDefault="00F54174" w:rsidP="00273AFE">
            <w:pPr>
              <w:spacing w:line="276" w:lineRule="auto"/>
              <w:jc w:val="center"/>
              <w:rPr>
                <w:b/>
                <w:bCs/>
                <w:kern w:val="1"/>
                <w:sz w:val="20"/>
              </w:rPr>
            </w:pPr>
            <w:r w:rsidRPr="00F422B3">
              <w:rPr>
                <w:b/>
                <w:bCs/>
                <w:kern w:val="1"/>
                <w:sz w:val="20"/>
              </w:rPr>
              <w:t>Возможности</w:t>
            </w:r>
          </w:p>
        </w:tc>
        <w:tc>
          <w:tcPr>
            <w:tcW w:w="3969" w:type="dxa"/>
            <w:vAlign w:val="center"/>
          </w:tcPr>
          <w:p w14:paraId="13E716EB" w14:textId="77777777" w:rsidR="00F54174" w:rsidRPr="00F422B3" w:rsidRDefault="00F54174" w:rsidP="00273AFE">
            <w:pPr>
              <w:spacing w:line="276" w:lineRule="auto"/>
              <w:jc w:val="center"/>
              <w:rPr>
                <w:b/>
                <w:bCs/>
                <w:kern w:val="1"/>
                <w:sz w:val="20"/>
              </w:rPr>
            </w:pPr>
            <w:r w:rsidRPr="00F422B3">
              <w:rPr>
                <w:b/>
                <w:bCs/>
                <w:kern w:val="1"/>
                <w:sz w:val="20"/>
              </w:rPr>
              <w:t>Нарушитель в ИС</w:t>
            </w:r>
          </w:p>
        </w:tc>
      </w:tr>
      <w:tr w:rsidR="00F54174" w14:paraId="281CE2E6" w14:textId="77777777" w:rsidTr="00273AFE">
        <w:tc>
          <w:tcPr>
            <w:tcW w:w="1696" w:type="dxa"/>
          </w:tcPr>
          <w:p w14:paraId="3D6D051A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Внешний</w:t>
            </w:r>
          </w:p>
        </w:tc>
        <w:tc>
          <w:tcPr>
            <w:tcW w:w="1560" w:type="dxa"/>
          </w:tcPr>
          <w:p w14:paraId="1A697BD5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И</w:t>
            </w:r>
            <w:r w:rsidRPr="00F422B3">
              <w:rPr>
                <w:bCs/>
                <w:kern w:val="24"/>
                <w:sz w:val="20"/>
                <w:vertAlign w:val="subscript"/>
              </w:rPr>
              <w:t>0</w:t>
            </w:r>
          </w:p>
        </w:tc>
        <w:tc>
          <w:tcPr>
            <w:tcW w:w="1842" w:type="dxa"/>
          </w:tcPr>
          <w:p w14:paraId="5BC0557F" w14:textId="77777777" w:rsidR="00F54174" w:rsidRPr="00F422B3" w:rsidRDefault="00F54174" w:rsidP="00273AFE">
            <w:pPr>
              <w:spacing w:line="240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Лица, не имеющие доступа к ИС, реализующие угрозы из внешних сетей связи общего пользования и (или) сетей международного информационного обмена</w:t>
            </w:r>
          </w:p>
        </w:tc>
        <w:tc>
          <w:tcPr>
            <w:tcW w:w="5529" w:type="dxa"/>
          </w:tcPr>
          <w:p w14:paraId="7C9CCF09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НСД к каналам связи, выходящим за пределы служебных помещений;</w:t>
            </w:r>
          </w:p>
          <w:p w14:paraId="26BF8DAC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НСД через АРМ, подключенные к сетям связи общего пользования и (или) сетям международного информационного обмена;</w:t>
            </w:r>
          </w:p>
          <w:p w14:paraId="1DAACDA3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НСД к информации с использованием специальных программных воздействий посредством программных вирусов, вредоносных программ, алгоритмических или программных закладок;</w:t>
            </w:r>
          </w:p>
          <w:p w14:paraId="3C9FAB00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НСД через элементы информационной инфраструктуры ИС, которые в процессе своего жизненного цикла (модернизации, сопровождения, ремонта, утилизации) оказываются за пределами контролируемой зоны;</w:t>
            </w:r>
          </w:p>
          <w:p w14:paraId="546FEF19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НСД через информационные системы взаимодействующих ведомств, организаций и учреждений при их подключении к ИС.</w:t>
            </w:r>
          </w:p>
        </w:tc>
        <w:tc>
          <w:tcPr>
            <w:tcW w:w="3969" w:type="dxa"/>
          </w:tcPr>
          <w:p w14:paraId="65347296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криминальные группы, представители преступных организаций, бывшие работники, посторонние лица, пытающиеся получить доступ к защищаемой информации в инициативном порядке (физические лица)</w:t>
            </w:r>
          </w:p>
        </w:tc>
      </w:tr>
      <w:tr w:rsidR="00F54174" w14:paraId="711F5C23" w14:textId="77777777" w:rsidTr="00273AFE">
        <w:tc>
          <w:tcPr>
            <w:tcW w:w="1696" w:type="dxa"/>
          </w:tcPr>
          <w:p w14:paraId="77395570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Внутренний</w:t>
            </w:r>
          </w:p>
        </w:tc>
        <w:tc>
          <w:tcPr>
            <w:tcW w:w="1560" w:type="dxa"/>
          </w:tcPr>
          <w:p w14:paraId="6D8F9941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И</w:t>
            </w:r>
            <w:r w:rsidRPr="00F422B3">
              <w:rPr>
                <w:bCs/>
                <w:kern w:val="24"/>
                <w:sz w:val="20"/>
                <w:vertAlign w:val="subscript"/>
              </w:rPr>
              <w:t>1</w:t>
            </w:r>
          </w:p>
        </w:tc>
        <w:tc>
          <w:tcPr>
            <w:tcW w:w="1842" w:type="dxa"/>
          </w:tcPr>
          <w:p w14:paraId="38F73E49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лица, имеющие санкционированный доступ к ИС, но не имеющие доступа к защищаемой информации</w:t>
            </w:r>
          </w:p>
        </w:tc>
        <w:tc>
          <w:tcPr>
            <w:tcW w:w="5529" w:type="dxa"/>
          </w:tcPr>
          <w:p w14:paraId="001D511D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иметь доступ к фрагментам защищаемой информации, распространяющейся по внутренним каналам связи ИС;</w:t>
            </w:r>
          </w:p>
          <w:p w14:paraId="7FBD69CC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располагать фрагментами информации о топологии ИС (коммуникационной части подсети) и об используемых коммуникационных протоколах и их сервисах;</w:t>
            </w:r>
          </w:p>
          <w:p w14:paraId="2090B405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располагать именами и вести выявление паролей зарегистрированных пользователей;</w:t>
            </w:r>
          </w:p>
          <w:p w14:paraId="6A56DDE2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изменять конфигурацию ТС ИС, вносить в нее программно-аппаратные закладки и обеспечивать съем информации, используя непосредственное подключение к ТС ИС.</w:t>
            </w:r>
          </w:p>
        </w:tc>
        <w:tc>
          <w:tcPr>
            <w:tcW w:w="3969" w:type="dxa"/>
          </w:tcPr>
          <w:p w14:paraId="218B1E8A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обслуживающий персонал, проводящий работы в помещениях, в которых размещаются технические средства ИС (уборщики, электрики), работники, имеющие доступ в помещения, в которых размещаются технические средства ИС, работники, осуществляющие функции физической (в т.ч. периметровой) охраны и обеспечивающие поддержание установленных режимов безопасности ИС</w:t>
            </w:r>
          </w:p>
        </w:tc>
      </w:tr>
      <w:tr w:rsidR="00F54174" w14:paraId="62DDC61C" w14:textId="77777777" w:rsidTr="00273AFE">
        <w:tc>
          <w:tcPr>
            <w:tcW w:w="1696" w:type="dxa"/>
          </w:tcPr>
          <w:p w14:paraId="5B1E99E8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Внутренний</w:t>
            </w:r>
          </w:p>
        </w:tc>
        <w:tc>
          <w:tcPr>
            <w:tcW w:w="1560" w:type="dxa"/>
          </w:tcPr>
          <w:p w14:paraId="40034866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И</w:t>
            </w:r>
            <w:r w:rsidRPr="00F422B3">
              <w:rPr>
                <w:bCs/>
                <w:kern w:val="24"/>
                <w:sz w:val="20"/>
                <w:vertAlign w:val="subscript"/>
              </w:rPr>
              <w:t>2</w:t>
            </w:r>
          </w:p>
        </w:tc>
        <w:tc>
          <w:tcPr>
            <w:tcW w:w="1842" w:type="dxa"/>
          </w:tcPr>
          <w:p w14:paraId="58FD5934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зарегистрированные пользователи ИС, осуществляющие ограниченный доступ к ресурсам ИС с рабочего места</w:t>
            </w:r>
          </w:p>
        </w:tc>
        <w:tc>
          <w:tcPr>
            <w:tcW w:w="5529" w:type="dxa"/>
          </w:tcPr>
          <w:p w14:paraId="0A540C2A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обладает всеми возможностями лиц первой категории;</w:t>
            </w:r>
          </w:p>
          <w:p w14:paraId="55636CCA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знает, по меньшей мере, одно легальное имя доступа;</w:t>
            </w:r>
          </w:p>
          <w:p w14:paraId="625170CD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обладает всеми необходимыми атрибутами (например, паролем), обеспечивающими доступ к некоторому подмножеству защищаемой информации;</w:t>
            </w:r>
          </w:p>
          <w:p w14:paraId="69614621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располагает защищаемой информацией, к которой имеет доступ.</w:t>
            </w:r>
          </w:p>
        </w:tc>
        <w:tc>
          <w:tcPr>
            <w:tcW w:w="3969" w:type="dxa"/>
          </w:tcPr>
          <w:p w14:paraId="53CC6223" w14:textId="77777777" w:rsidR="00F54174" w:rsidRPr="00FA0624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 xml:space="preserve">зарегистрированные (санкционированные) пользователи ИС, которые занимаются обработкой защищаемой информации в пределах КЗ – </w:t>
            </w:r>
            <w:r>
              <w:rPr>
                <w:bCs/>
                <w:kern w:val="1"/>
                <w:sz w:val="20"/>
              </w:rPr>
              <w:t>сотрудники ОИВ Красноярского края</w:t>
            </w:r>
          </w:p>
        </w:tc>
      </w:tr>
      <w:tr w:rsidR="00F54174" w14:paraId="5700AEC6" w14:textId="77777777" w:rsidTr="00273AFE">
        <w:tc>
          <w:tcPr>
            <w:tcW w:w="1696" w:type="dxa"/>
          </w:tcPr>
          <w:p w14:paraId="71060180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Внутренний</w:t>
            </w:r>
          </w:p>
        </w:tc>
        <w:tc>
          <w:tcPr>
            <w:tcW w:w="1560" w:type="dxa"/>
          </w:tcPr>
          <w:p w14:paraId="0E7489D5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И</w:t>
            </w:r>
            <w:r w:rsidRPr="00F422B3">
              <w:rPr>
                <w:bCs/>
                <w:kern w:val="24"/>
                <w:sz w:val="20"/>
                <w:vertAlign w:val="subscript"/>
              </w:rPr>
              <w:t>3</w:t>
            </w:r>
          </w:p>
        </w:tc>
        <w:tc>
          <w:tcPr>
            <w:tcW w:w="1842" w:type="dxa"/>
          </w:tcPr>
          <w:p w14:paraId="27D86D73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зарегистрированные пользователи ИС, осуществляющие удаленный доступ к защищаемой информации по локальным и (или) распределенным ИС</w:t>
            </w:r>
          </w:p>
        </w:tc>
        <w:tc>
          <w:tcPr>
            <w:tcW w:w="5529" w:type="dxa"/>
          </w:tcPr>
          <w:p w14:paraId="34EB89AD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все возможности лиц первой и второй категории;</w:t>
            </w:r>
          </w:p>
          <w:p w14:paraId="4B0D94D4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обладать информацией о топологии ИС на базе локальной и (или) распределенной ИС, через которую осуществляется доступ, и о составе ТС ИС;</w:t>
            </w:r>
          </w:p>
          <w:p w14:paraId="631360D4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иметь возможность прямого (физического) доступа к фрагментам ТС ИС.</w:t>
            </w:r>
          </w:p>
        </w:tc>
        <w:tc>
          <w:tcPr>
            <w:tcW w:w="3969" w:type="dxa"/>
          </w:tcPr>
          <w:p w14:paraId="7976A0B8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 xml:space="preserve">зарегистрированных (санкционированных) пользователей ИС, которые осуществляют удаленный доступ к ИС по каналам связи, расположенным за пределами КЗ – </w:t>
            </w:r>
            <w:r>
              <w:rPr>
                <w:bCs/>
                <w:kern w:val="1"/>
                <w:sz w:val="20"/>
              </w:rPr>
              <w:t>отсутствуют</w:t>
            </w:r>
          </w:p>
        </w:tc>
      </w:tr>
      <w:tr w:rsidR="00F54174" w14:paraId="4726DBF0" w14:textId="77777777" w:rsidTr="00273AFE">
        <w:tc>
          <w:tcPr>
            <w:tcW w:w="1696" w:type="dxa"/>
          </w:tcPr>
          <w:p w14:paraId="503DCC8D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Внутренний</w:t>
            </w:r>
          </w:p>
        </w:tc>
        <w:tc>
          <w:tcPr>
            <w:tcW w:w="1560" w:type="dxa"/>
          </w:tcPr>
          <w:p w14:paraId="6DDD2944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И</w:t>
            </w:r>
            <w:r w:rsidRPr="00F422B3">
              <w:rPr>
                <w:bCs/>
                <w:kern w:val="24"/>
                <w:sz w:val="20"/>
                <w:vertAlign w:val="subscript"/>
              </w:rPr>
              <w:t>4</w:t>
            </w:r>
          </w:p>
        </w:tc>
        <w:tc>
          <w:tcPr>
            <w:tcW w:w="1842" w:type="dxa"/>
          </w:tcPr>
          <w:p w14:paraId="5885130F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зарегистрированный пользователь ИС с полномочиями администратора безопасности сегмента (фрагмента) ИС</w:t>
            </w:r>
          </w:p>
        </w:tc>
        <w:tc>
          <w:tcPr>
            <w:tcW w:w="5529" w:type="dxa"/>
          </w:tcPr>
          <w:p w14:paraId="0438FBF2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обладает всеми возможностями лиц предыдущих категорий;</w:t>
            </w:r>
          </w:p>
          <w:p w14:paraId="1926300F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обладает полной информацией о системном и прикладном ПО, используемом в сегменте (фрагменте) ИС;</w:t>
            </w:r>
          </w:p>
          <w:p w14:paraId="690E6B51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обладает полной информацией о ТС и конфигурации сегмента (фрагмента) ИС;</w:t>
            </w:r>
          </w:p>
          <w:p w14:paraId="6937E148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имеет доступ к СЗИ и протоколирования, а также к отдельным элементам, используемым в сегменте (фрагменте) ИС;</w:t>
            </w:r>
          </w:p>
          <w:p w14:paraId="1FCA85B6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имеет доступ ко всем ТС сегмента (фрагмента) ИС;</w:t>
            </w:r>
          </w:p>
          <w:p w14:paraId="377868F1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lastRenderedPageBreak/>
              <w:t>обладает правами конфигурирования и административной настройки некоторого подмножества ТС сегмента (фрагмента) ИС.</w:t>
            </w:r>
          </w:p>
        </w:tc>
        <w:tc>
          <w:tcPr>
            <w:tcW w:w="3969" w:type="dxa"/>
          </w:tcPr>
          <w:p w14:paraId="215EA684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lastRenderedPageBreak/>
              <w:t>Администратор информационной безопасности сегмента (фрагмента) ИС – отсутствует</w:t>
            </w:r>
          </w:p>
        </w:tc>
      </w:tr>
      <w:tr w:rsidR="00F54174" w14:paraId="48409904" w14:textId="77777777" w:rsidTr="00273AFE">
        <w:tc>
          <w:tcPr>
            <w:tcW w:w="1696" w:type="dxa"/>
          </w:tcPr>
          <w:p w14:paraId="38D052B1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Внутренний</w:t>
            </w:r>
          </w:p>
        </w:tc>
        <w:tc>
          <w:tcPr>
            <w:tcW w:w="1560" w:type="dxa"/>
          </w:tcPr>
          <w:p w14:paraId="2B01153D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И</w:t>
            </w:r>
            <w:r w:rsidRPr="00F422B3">
              <w:rPr>
                <w:bCs/>
                <w:kern w:val="24"/>
                <w:sz w:val="20"/>
                <w:vertAlign w:val="subscript"/>
              </w:rPr>
              <w:t>5</w:t>
            </w:r>
          </w:p>
        </w:tc>
        <w:tc>
          <w:tcPr>
            <w:tcW w:w="1842" w:type="dxa"/>
          </w:tcPr>
          <w:p w14:paraId="63987CD4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зарегистрированный пользователь ИС с полномочиями администратора ИС</w:t>
            </w:r>
          </w:p>
        </w:tc>
        <w:tc>
          <w:tcPr>
            <w:tcW w:w="5529" w:type="dxa"/>
          </w:tcPr>
          <w:p w14:paraId="6BF9CFA4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иметь возможность модернизации, настройки и мониторинга работоспособности комплекса ТС (серверов, АРМ);</w:t>
            </w:r>
          </w:p>
          <w:p w14:paraId="699FC5BB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установку, модернизацию, настройку и мониторинг работоспособности системного и базового ПО;</w:t>
            </w:r>
          </w:p>
          <w:p w14:paraId="31717A37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установку, настройку и мониторинг прикладного ПО;</w:t>
            </w:r>
          </w:p>
          <w:p w14:paraId="696A5D4E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резервное копирование системного и прикладного ПО, а так же защищаемой информации.</w:t>
            </w:r>
          </w:p>
        </w:tc>
        <w:tc>
          <w:tcPr>
            <w:tcW w:w="3969" w:type="dxa"/>
          </w:tcPr>
          <w:p w14:paraId="308A648F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системные администраторы и администраторы БД, осуществляющих конфигурирование и настройку используемых в ИС программного обеспечения и оборудования</w:t>
            </w:r>
          </w:p>
        </w:tc>
      </w:tr>
      <w:tr w:rsidR="00F54174" w14:paraId="5E6459AB" w14:textId="77777777" w:rsidTr="00273AFE">
        <w:tc>
          <w:tcPr>
            <w:tcW w:w="1696" w:type="dxa"/>
          </w:tcPr>
          <w:p w14:paraId="713B0AD6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Внутренний</w:t>
            </w:r>
          </w:p>
        </w:tc>
        <w:tc>
          <w:tcPr>
            <w:tcW w:w="1560" w:type="dxa"/>
          </w:tcPr>
          <w:p w14:paraId="011BB286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И</w:t>
            </w:r>
            <w:r w:rsidRPr="00F422B3">
              <w:rPr>
                <w:bCs/>
                <w:kern w:val="24"/>
                <w:sz w:val="20"/>
                <w:vertAlign w:val="subscript"/>
              </w:rPr>
              <w:t>6</w:t>
            </w:r>
          </w:p>
        </w:tc>
        <w:tc>
          <w:tcPr>
            <w:tcW w:w="1842" w:type="dxa"/>
          </w:tcPr>
          <w:p w14:paraId="1E9C7F0C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зарегистрированный пользователь ИС с полномочиями администратора ИБ ИС.</w:t>
            </w:r>
          </w:p>
        </w:tc>
        <w:tc>
          <w:tcPr>
            <w:tcW w:w="5529" w:type="dxa"/>
          </w:tcPr>
          <w:p w14:paraId="74C2A3F5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разработку, управление и реализацию эффективной политики ИБ системы;</w:t>
            </w:r>
          </w:p>
          <w:p w14:paraId="6A18E6F9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управлять правами доступа пользователей к функциям системы;</w:t>
            </w:r>
          </w:p>
          <w:p w14:paraId="5861D584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проверку состояния используемых СЗИ от НСД, проверку правильности их настройки;</w:t>
            </w:r>
          </w:p>
          <w:p w14:paraId="3C491AD8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обладает полной информацией об ИС;</w:t>
            </w:r>
          </w:p>
          <w:p w14:paraId="5B97ADE7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обеспечивать функционирование и поддержку работоспособности СЗИ;</w:t>
            </w:r>
          </w:p>
          <w:p w14:paraId="64F76429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проводить инструктаж эксплуатационного персонала и пользователей СВТ по правилам работы с используемыми СЗИ;</w:t>
            </w:r>
          </w:p>
          <w:p w14:paraId="01CA72A8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мониторинг и аудит ИБ;</w:t>
            </w:r>
          </w:p>
          <w:p w14:paraId="4E9D50E0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контроль и предотвращение несанкционированного изменения целостности ресурсов;</w:t>
            </w:r>
          </w:p>
          <w:p w14:paraId="043483E9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контроль аппаратной конфигурации защищаемых компьютеров и предотвращение попытки ее несанкционированного изменения.</w:t>
            </w:r>
          </w:p>
        </w:tc>
        <w:tc>
          <w:tcPr>
            <w:tcW w:w="3969" w:type="dxa"/>
          </w:tcPr>
          <w:p w14:paraId="6DB546A7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Администратор информационной безопасности</w:t>
            </w:r>
          </w:p>
        </w:tc>
      </w:tr>
      <w:tr w:rsidR="00F54174" w14:paraId="24A753CD" w14:textId="77777777" w:rsidTr="00273AFE">
        <w:tc>
          <w:tcPr>
            <w:tcW w:w="1696" w:type="dxa"/>
          </w:tcPr>
          <w:p w14:paraId="4AD0EFA1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Внутренний</w:t>
            </w:r>
          </w:p>
        </w:tc>
        <w:tc>
          <w:tcPr>
            <w:tcW w:w="1560" w:type="dxa"/>
          </w:tcPr>
          <w:p w14:paraId="4C85CCA7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И</w:t>
            </w:r>
            <w:r w:rsidRPr="00F422B3">
              <w:rPr>
                <w:bCs/>
                <w:kern w:val="24"/>
                <w:sz w:val="20"/>
                <w:vertAlign w:val="subscript"/>
              </w:rPr>
              <w:t>7</w:t>
            </w:r>
          </w:p>
        </w:tc>
        <w:tc>
          <w:tcPr>
            <w:tcW w:w="1842" w:type="dxa"/>
          </w:tcPr>
          <w:p w14:paraId="4409025A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программисты-разработчики, поставщики прикладного ПО и лица, обеспечивающие его сопровождение на защищаемом объекте</w:t>
            </w:r>
          </w:p>
        </w:tc>
        <w:tc>
          <w:tcPr>
            <w:tcW w:w="5529" w:type="dxa"/>
          </w:tcPr>
          <w:p w14:paraId="28AC0ED0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обладать наличием информации об алгоритмах и программах обработки информации в ИС;</w:t>
            </w:r>
          </w:p>
          <w:p w14:paraId="6BC10C6A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обладать возможностями внесение ошибок, недекларированных возможностей, программных закладок, вредоносных программ в ПО ИС на стадии ее разработки, внедрения и сопровождения;</w:t>
            </w:r>
          </w:p>
          <w:p w14:paraId="680629F4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располагать любые фрагменты информации о топологии ИС и ТС обработки и защиты Информации.</w:t>
            </w:r>
          </w:p>
        </w:tc>
        <w:tc>
          <w:tcPr>
            <w:tcW w:w="3969" w:type="dxa"/>
          </w:tcPr>
          <w:p w14:paraId="4F8461C3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программисты-разработчики, не являющиеся санкционированными пользователями ИС, но имеющих разовый доступ в контролируемую зону.</w:t>
            </w:r>
          </w:p>
        </w:tc>
      </w:tr>
      <w:tr w:rsidR="00F54174" w14:paraId="529E8F73" w14:textId="77777777" w:rsidTr="00273AFE">
        <w:tc>
          <w:tcPr>
            <w:tcW w:w="1696" w:type="dxa"/>
          </w:tcPr>
          <w:p w14:paraId="4246B0C5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Внутренний</w:t>
            </w:r>
          </w:p>
        </w:tc>
        <w:tc>
          <w:tcPr>
            <w:tcW w:w="1560" w:type="dxa"/>
          </w:tcPr>
          <w:p w14:paraId="2CF8527B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И</w:t>
            </w:r>
            <w:r w:rsidRPr="00F422B3">
              <w:rPr>
                <w:bCs/>
                <w:kern w:val="24"/>
                <w:sz w:val="20"/>
                <w:vertAlign w:val="subscript"/>
              </w:rPr>
              <w:t>8</w:t>
            </w:r>
          </w:p>
        </w:tc>
        <w:tc>
          <w:tcPr>
            <w:tcW w:w="1842" w:type="dxa"/>
          </w:tcPr>
          <w:p w14:paraId="4D80F526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разработчики и лица, обеспечивающие поставку, сопровождение и ремонт ТС в ИС.</w:t>
            </w:r>
          </w:p>
        </w:tc>
        <w:tc>
          <w:tcPr>
            <w:tcW w:w="5529" w:type="dxa"/>
          </w:tcPr>
          <w:p w14:paraId="6749A30C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осуществлять внесение закладок в ТС ИС на стадии их разработки, внедрения и сопровождения;</w:t>
            </w:r>
          </w:p>
          <w:p w14:paraId="0F00E0F3" w14:textId="77777777" w:rsidR="00F54174" w:rsidRPr="00EF2372" w:rsidRDefault="00F54174">
            <w:pPr>
              <w:pStyle w:val="1f3"/>
              <w:numPr>
                <w:ilvl w:val="0"/>
                <w:numId w:val="8"/>
              </w:numPr>
              <w:spacing w:line="276" w:lineRule="auto"/>
              <w:ind w:left="34" w:firstLine="0"/>
              <w:rPr>
                <w:bCs/>
                <w:iCs/>
                <w:kern w:val="1"/>
              </w:rPr>
            </w:pPr>
            <w:r w:rsidRPr="00EF2372">
              <w:rPr>
                <w:bCs/>
                <w:iCs/>
                <w:kern w:val="1"/>
              </w:rPr>
              <w:t>знать любые фрагменты информации о топологии ИС и ТС обработки и защиты информации в ИС.</w:t>
            </w:r>
          </w:p>
        </w:tc>
        <w:tc>
          <w:tcPr>
            <w:tcW w:w="3969" w:type="dxa"/>
          </w:tcPr>
          <w:p w14:paraId="2FC278BC" w14:textId="77777777" w:rsidR="00F54174" w:rsidRPr="00F422B3" w:rsidRDefault="00F54174" w:rsidP="00273AFE">
            <w:pPr>
              <w:spacing w:line="276" w:lineRule="auto"/>
              <w:jc w:val="both"/>
              <w:rPr>
                <w:bCs/>
                <w:kern w:val="1"/>
                <w:sz w:val="20"/>
              </w:rPr>
            </w:pPr>
            <w:r w:rsidRPr="00F422B3">
              <w:rPr>
                <w:bCs/>
                <w:kern w:val="1"/>
                <w:sz w:val="20"/>
              </w:rPr>
              <w:t>представители организаций, не являющиеся санкционированными пользователями ИС, но имеющих разовый доступ в контролируемую зону, а также работники сторонних организаций, осуществляющие сопровождение технических средств</w:t>
            </w:r>
          </w:p>
        </w:tc>
      </w:tr>
    </w:tbl>
    <w:p w14:paraId="72D577B2" w14:textId="77777777" w:rsidR="0049215D" w:rsidRDefault="0049215D" w:rsidP="003F33D2">
      <w:pPr>
        <w:spacing w:line="240" w:lineRule="auto"/>
        <w:rPr>
          <w:szCs w:val="28"/>
        </w:rPr>
      </w:pPr>
    </w:p>
    <w:p w14:paraId="28915AAE" w14:textId="77777777" w:rsidR="00273AFE" w:rsidRPr="00157835" w:rsidRDefault="00273AFE" w:rsidP="003F33D2">
      <w:pPr>
        <w:spacing w:line="240" w:lineRule="auto"/>
        <w:rPr>
          <w:szCs w:val="28"/>
        </w:rPr>
      </w:pPr>
    </w:p>
    <w:p w14:paraId="025DD716" w14:textId="48590A23" w:rsidR="00C53E29" w:rsidRPr="000D2DE7" w:rsidRDefault="00C53E29" w:rsidP="003F33D2">
      <w:pPr>
        <w:pStyle w:val="1"/>
      </w:pPr>
      <w:bookmarkStart w:id="65" w:name="_Toc467674608"/>
      <w:bookmarkStart w:id="66" w:name="_Toc20750225"/>
      <w:r w:rsidRPr="00126891">
        <w:lastRenderedPageBreak/>
        <w:t xml:space="preserve">Приложение </w:t>
      </w:r>
      <w:r w:rsidR="001B70F8">
        <w:t>В</w:t>
      </w:r>
      <w:r>
        <w:br/>
      </w:r>
      <w:r w:rsidRPr="00C53E29">
        <w:t xml:space="preserve">Расчёт актуальности угроз безопасности Информации </w:t>
      </w:r>
      <w:r w:rsidRPr="00A3306D">
        <w:t xml:space="preserve">для </w:t>
      </w:r>
      <w:bookmarkEnd w:id="65"/>
      <w:r w:rsidR="00346EAB" w:rsidRPr="00A3306D">
        <w:t xml:space="preserve">ИС </w:t>
      </w:r>
      <w:bookmarkEnd w:id="66"/>
    </w:p>
    <w:p w14:paraId="65111E5D" w14:textId="2B9F2F80" w:rsidR="00C53E29" w:rsidRPr="000D2DE7" w:rsidRDefault="00C53E29" w:rsidP="003F33D2">
      <w:pPr>
        <w:ind w:firstLine="709"/>
        <w:jc w:val="both"/>
        <w:rPr>
          <w:szCs w:val="24"/>
        </w:rPr>
      </w:pPr>
      <w:r w:rsidRPr="000D2DE7">
        <w:rPr>
          <w:szCs w:val="24"/>
        </w:rPr>
        <w:t xml:space="preserve">Перечень УБИ с расчётом их актуальности для </w:t>
      </w:r>
      <w:r w:rsidR="00346EAB" w:rsidRPr="00346EAB">
        <w:rPr>
          <w:i/>
          <w:szCs w:val="24"/>
        </w:rPr>
        <w:t xml:space="preserve">ИС </w:t>
      </w:r>
      <w:r w:rsidR="00CA6704" w:rsidRPr="000D2DE7">
        <w:rPr>
          <w:szCs w:val="24"/>
        </w:rPr>
        <w:t xml:space="preserve">представлен в </w:t>
      </w:r>
      <w:r w:rsidR="00F01222" w:rsidRPr="000D2DE7">
        <w:rPr>
          <w:szCs w:val="24"/>
        </w:rPr>
        <w:t>т</w:t>
      </w:r>
      <w:r w:rsidR="00CA6704" w:rsidRPr="000D2DE7">
        <w:rPr>
          <w:szCs w:val="24"/>
        </w:rPr>
        <w:t>аблице В.1.</w:t>
      </w:r>
      <w:r w:rsidRPr="000D2DE7">
        <w:rPr>
          <w:szCs w:val="24"/>
        </w:rPr>
        <w:t xml:space="preserve"> В </w:t>
      </w:r>
      <w:r w:rsidR="00F01222" w:rsidRPr="000D2DE7">
        <w:rPr>
          <w:szCs w:val="24"/>
        </w:rPr>
        <w:t>т</w:t>
      </w:r>
      <w:r w:rsidRPr="000D2DE7">
        <w:rPr>
          <w:szCs w:val="24"/>
        </w:rPr>
        <w:t>аблиц</w:t>
      </w:r>
      <w:r w:rsidR="00F01222" w:rsidRPr="000D2DE7">
        <w:rPr>
          <w:szCs w:val="24"/>
        </w:rPr>
        <w:t>е</w:t>
      </w:r>
      <w:r w:rsidRPr="000D2DE7">
        <w:rPr>
          <w:szCs w:val="24"/>
        </w:rPr>
        <w:t xml:space="preserve"> использованы следующие условные обозначения: К – конфиденциальность, Ц – целостность, Д – доступность.</w:t>
      </w:r>
    </w:p>
    <w:p w14:paraId="5CC6B88B" w14:textId="0BC29E8C" w:rsidR="00C53E29" w:rsidRDefault="00C53E29" w:rsidP="003F33D2">
      <w:pPr>
        <w:pStyle w:val="afff5"/>
        <w:rPr>
          <w:szCs w:val="28"/>
        </w:rPr>
      </w:pPr>
      <w:r w:rsidRPr="00CA4A24">
        <w:t xml:space="preserve">Таблица </w:t>
      </w:r>
      <w:r w:rsidR="001B70F8">
        <w:t>В</w:t>
      </w:r>
      <w:r>
        <w:t>.1</w:t>
      </w:r>
      <w:r w:rsidRPr="00CA4A24">
        <w:t xml:space="preserve"> – </w:t>
      </w:r>
      <w:r w:rsidRPr="00CA4A24">
        <w:rPr>
          <w:szCs w:val="28"/>
        </w:rPr>
        <w:t xml:space="preserve">Расчёт актуальности </w:t>
      </w:r>
      <w:r w:rsidR="00335C05">
        <w:rPr>
          <w:szCs w:val="28"/>
        </w:rPr>
        <w:t>УБИ</w:t>
      </w:r>
      <w:r w:rsidRPr="00CA4A24">
        <w:rPr>
          <w:szCs w:val="28"/>
        </w:rPr>
        <w:t xml:space="preserve"> для </w:t>
      </w:r>
      <w:r w:rsidR="00346EAB" w:rsidRPr="00346EAB">
        <w:rPr>
          <w:szCs w:val="28"/>
        </w:rPr>
        <w:t>ИС</w:t>
      </w:r>
    </w:p>
    <w:tbl>
      <w:tblPr>
        <w:tblW w:w="14596" w:type="dxa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4961"/>
        <w:gridCol w:w="1418"/>
        <w:gridCol w:w="425"/>
        <w:gridCol w:w="425"/>
        <w:gridCol w:w="426"/>
        <w:gridCol w:w="1134"/>
        <w:gridCol w:w="567"/>
        <w:gridCol w:w="567"/>
        <w:gridCol w:w="992"/>
        <w:gridCol w:w="1276"/>
      </w:tblGrid>
      <w:tr w:rsidR="00A20A71" w:rsidRPr="003751AA" w14:paraId="36C0E278" w14:textId="77777777" w:rsidTr="00723576">
        <w:trPr>
          <w:trHeight w:val="300"/>
          <w:tblHeader/>
        </w:trPr>
        <w:tc>
          <w:tcPr>
            <w:tcW w:w="9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0B532F" w14:textId="77777777" w:rsidR="00A20A71" w:rsidRPr="003751AA" w:rsidRDefault="00A20A71" w:rsidP="00A20A71">
            <w:pPr>
              <w:suppressAutoHyphens w:val="0"/>
              <w:spacing w:line="276" w:lineRule="auto"/>
              <w:ind w:right="-50"/>
              <w:contextualSpacing/>
              <w:jc w:val="center"/>
              <w:rPr>
                <w:b/>
                <w:sz w:val="18"/>
                <w:szCs w:val="18"/>
                <w:lang w:eastAsia="ru-RU"/>
              </w:rPr>
            </w:pPr>
            <w:bookmarkStart w:id="67" w:name="_Hlk24362465"/>
            <w:r w:rsidRPr="003751AA">
              <w:rPr>
                <w:b/>
                <w:sz w:val="18"/>
                <w:szCs w:val="18"/>
                <w:lang w:eastAsia="ru-RU"/>
              </w:rPr>
              <w:t>Идентификатор УБИ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833B45" w14:textId="77777777" w:rsidR="00A20A71" w:rsidRPr="003751AA" w:rsidRDefault="00A20A71" w:rsidP="00A20A71">
            <w:pPr>
              <w:suppressAutoHyphens w:val="0"/>
              <w:spacing w:line="276" w:lineRule="auto"/>
              <w:contextualSpacing/>
              <w:jc w:val="center"/>
              <w:rPr>
                <w:b/>
                <w:sz w:val="18"/>
                <w:szCs w:val="18"/>
                <w:lang w:eastAsia="ru-RU"/>
              </w:rPr>
            </w:pPr>
            <w:r w:rsidRPr="003751AA">
              <w:rPr>
                <w:b/>
                <w:sz w:val="18"/>
                <w:szCs w:val="18"/>
                <w:lang w:eastAsia="ru-RU"/>
              </w:rPr>
              <w:t>Наименование УБИ</w:t>
            </w:r>
          </w:p>
        </w:tc>
        <w:tc>
          <w:tcPr>
            <w:tcW w:w="496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859005" w14:textId="77777777" w:rsidR="00A20A71" w:rsidRPr="003751AA" w:rsidRDefault="00A20A71" w:rsidP="00A20A71">
            <w:pPr>
              <w:suppressAutoHyphens w:val="0"/>
              <w:spacing w:line="276" w:lineRule="auto"/>
              <w:contextualSpacing/>
              <w:jc w:val="center"/>
              <w:rPr>
                <w:b/>
                <w:sz w:val="18"/>
                <w:szCs w:val="18"/>
                <w:lang w:eastAsia="ru-RU"/>
              </w:rPr>
            </w:pPr>
            <w:r w:rsidRPr="003751AA">
              <w:rPr>
                <w:b/>
                <w:sz w:val="18"/>
                <w:szCs w:val="18"/>
                <w:lang w:eastAsia="ru-RU"/>
              </w:rPr>
              <w:t>Описание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F2F45E" w14:textId="77777777" w:rsidR="00A20A71" w:rsidRPr="003751AA" w:rsidRDefault="00A20A71" w:rsidP="00A20A71">
            <w:pPr>
              <w:spacing w:line="276" w:lineRule="auto"/>
              <w:contextualSpacing/>
              <w:jc w:val="center"/>
              <w:rPr>
                <w:b/>
                <w:sz w:val="18"/>
                <w:szCs w:val="18"/>
                <w:lang w:eastAsia="ru-RU"/>
              </w:rPr>
            </w:pPr>
            <w:r w:rsidRPr="003751AA">
              <w:rPr>
                <w:b/>
                <w:sz w:val="18"/>
                <w:szCs w:val="18"/>
                <w:lang w:eastAsia="ru-RU"/>
              </w:rPr>
              <w:t>Объект воздействия</w:t>
            </w:r>
          </w:p>
        </w:tc>
        <w:tc>
          <w:tcPr>
            <w:tcW w:w="127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95B135" w14:textId="77777777" w:rsidR="00A20A71" w:rsidRPr="003751AA" w:rsidRDefault="00A20A71" w:rsidP="00A20A71">
            <w:pPr>
              <w:suppressAutoHyphens w:val="0"/>
              <w:spacing w:line="276" w:lineRule="auto"/>
              <w:contextualSpacing/>
              <w:jc w:val="center"/>
              <w:rPr>
                <w:b/>
                <w:sz w:val="18"/>
                <w:szCs w:val="18"/>
                <w:lang w:eastAsia="ru-RU"/>
              </w:rPr>
            </w:pPr>
            <w:r w:rsidRPr="003751AA">
              <w:rPr>
                <w:b/>
                <w:sz w:val="18"/>
                <w:szCs w:val="18"/>
                <w:lang w:eastAsia="ru-RU"/>
              </w:rPr>
              <w:t>Нарушение свойств безопасности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C3039" w14:textId="77777777" w:rsidR="00A20A71" w:rsidRPr="003751AA" w:rsidRDefault="00A20A71" w:rsidP="00A20A71">
            <w:pPr>
              <w:suppressAutoHyphens w:val="0"/>
              <w:spacing w:line="276" w:lineRule="auto"/>
              <w:contextualSpacing/>
              <w:jc w:val="center"/>
              <w:rPr>
                <w:b/>
                <w:sz w:val="18"/>
                <w:szCs w:val="18"/>
                <w:lang w:eastAsia="ru-RU"/>
              </w:rPr>
            </w:pPr>
            <w:r w:rsidRPr="003751AA">
              <w:rPr>
                <w:b/>
                <w:sz w:val="18"/>
                <w:szCs w:val="18"/>
                <w:lang w:eastAsia="ru-RU"/>
              </w:rPr>
              <w:t>Объем данных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92B8D3" w14:textId="77777777" w:rsidR="00A20A71" w:rsidRPr="00B50519" w:rsidRDefault="00A20A71" w:rsidP="00A20A71">
            <w:pPr>
              <w:suppressAutoHyphens w:val="0"/>
              <w:spacing w:line="276" w:lineRule="auto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B50519">
              <w:rPr>
                <w:sz w:val="18"/>
                <w:szCs w:val="18"/>
                <w:lang w:eastAsia="ru-RU"/>
              </w:rPr>
              <w:t>Y2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C94062" w14:textId="77777777" w:rsidR="00A20A71" w:rsidRPr="00B50519" w:rsidRDefault="00A20A71" w:rsidP="00A20A71">
            <w:pPr>
              <w:suppressAutoHyphens w:val="0"/>
              <w:spacing w:line="276" w:lineRule="auto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B50519">
              <w:rPr>
                <w:sz w:val="18"/>
                <w:szCs w:val="18"/>
                <w:lang w:eastAsia="ru-RU"/>
              </w:rPr>
              <w:t>Y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B7BF41" w14:textId="77777777" w:rsidR="00A20A71" w:rsidRPr="003751AA" w:rsidRDefault="00A20A71" w:rsidP="00A20A71">
            <w:pPr>
              <w:suppressAutoHyphens w:val="0"/>
              <w:spacing w:line="276" w:lineRule="auto"/>
              <w:contextualSpacing/>
              <w:jc w:val="center"/>
              <w:rPr>
                <w:b/>
                <w:sz w:val="18"/>
                <w:szCs w:val="18"/>
                <w:lang w:eastAsia="ru-RU"/>
              </w:rPr>
            </w:pPr>
            <w:r w:rsidRPr="003751AA">
              <w:rPr>
                <w:b/>
                <w:sz w:val="18"/>
                <w:szCs w:val="18"/>
                <w:lang w:eastAsia="ru-RU"/>
              </w:rPr>
              <w:t>Опасность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30D74F" w14:textId="77777777" w:rsidR="00A20A71" w:rsidRPr="003751AA" w:rsidRDefault="00A20A71" w:rsidP="00A20A71">
            <w:pPr>
              <w:suppressAutoHyphens w:val="0"/>
              <w:spacing w:line="276" w:lineRule="auto"/>
              <w:contextualSpacing/>
              <w:jc w:val="center"/>
              <w:rPr>
                <w:sz w:val="18"/>
                <w:szCs w:val="18"/>
                <w:lang w:eastAsia="ru-RU"/>
              </w:rPr>
            </w:pPr>
            <w:r w:rsidRPr="003751AA">
              <w:rPr>
                <w:b/>
                <w:sz w:val="18"/>
                <w:szCs w:val="18"/>
                <w:lang w:eastAsia="ru-RU"/>
              </w:rPr>
              <w:t>Актуальность</w:t>
            </w:r>
          </w:p>
        </w:tc>
      </w:tr>
      <w:tr w:rsidR="00A20A71" w:rsidRPr="003751AA" w14:paraId="2E2197B0" w14:textId="77777777" w:rsidTr="00723576">
        <w:trPr>
          <w:trHeight w:val="300"/>
          <w:tblHeader/>
        </w:trPr>
        <w:tc>
          <w:tcPr>
            <w:tcW w:w="9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CD73C" w14:textId="77777777" w:rsidR="00A20A71" w:rsidRPr="003751AA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14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99D0C6" w14:textId="77777777" w:rsidR="00A20A71" w:rsidRPr="003751AA" w:rsidRDefault="00A20A71" w:rsidP="00A20A71">
            <w:pPr>
              <w:spacing w:line="276" w:lineRule="auto"/>
              <w:contextualSpacing/>
              <w:rPr>
                <w:sz w:val="18"/>
                <w:szCs w:val="18"/>
                <w:lang w:eastAsia="ru-RU"/>
              </w:rPr>
            </w:pPr>
          </w:p>
        </w:tc>
        <w:tc>
          <w:tcPr>
            <w:tcW w:w="496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AE358" w14:textId="77777777" w:rsidR="00A20A71" w:rsidRPr="003751AA" w:rsidRDefault="00A20A71" w:rsidP="00A20A71">
            <w:pPr>
              <w:spacing w:line="276" w:lineRule="auto"/>
              <w:contextualSpacing/>
              <w:rPr>
                <w:sz w:val="18"/>
                <w:szCs w:val="18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206F45" w14:textId="77777777" w:rsidR="00A20A71" w:rsidRPr="003751AA" w:rsidRDefault="00A20A71" w:rsidP="00A20A71">
            <w:pPr>
              <w:spacing w:line="276" w:lineRule="auto"/>
              <w:contextualSpacing/>
              <w:rPr>
                <w:sz w:val="18"/>
                <w:szCs w:val="18"/>
                <w:lang w:eastAsia="ru-RU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59B523" w14:textId="77777777" w:rsidR="00A20A71" w:rsidRPr="003751AA" w:rsidRDefault="00A20A71" w:rsidP="00A20A71">
            <w:pPr>
              <w:spacing w:line="276" w:lineRule="auto"/>
              <w:contextualSpacing/>
              <w:jc w:val="center"/>
              <w:rPr>
                <w:b/>
                <w:sz w:val="18"/>
                <w:szCs w:val="18"/>
                <w:lang w:eastAsia="ru-RU"/>
              </w:rPr>
            </w:pPr>
            <w:r w:rsidRPr="003751AA">
              <w:rPr>
                <w:b/>
                <w:sz w:val="18"/>
                <w:szCs w:val="18"/>
                <w:lang w:eastAsia="ru-RU"/>
              </w:rPr>
              <w:t>К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6B7FC" w14:textId="77777777" w:rsidR="00A20A71" w:rsidRPr="003751AA" w:rsidRDefault="00A20A71" w:rsidP="00A20A71">
            <w:pPr>
              <w:spacing w:line="276" w:lineRule="auto"/>
              <w:contextualSpacing/>
              <w:jc w:val="center"/>
              <w:rPr>
                <w:b/>
                <w:sz w:val="18"/>
                <w:szCs w:val="18"/>
                <w:lang w:eastAsia="ru-RU"/>
              </w:rPr>
            </w:pPr>
            <w:r w:rsidRPr="003751AA">
              <w:rPr>
                <w:b/>
                <w:sz w:val="18"/>
                <w:szCs w:val="18"/>
                <w:lang w:eastAsia="ru-RU"/>
              </w:rPr>
              <w:t>Ц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4D2831" w14:textId="77777777" w:rsidR="00A20A71" w:rsidRPr="003751AA" w:rsidRDefault="00A20A71" w:rsidP="00A20A71">
            <w:pPr>
              <w:spacing w:line="276" w:lineRule="auto"/>
              <w:contextualSpacing/>
              <w:jc w:val="center"/>
              <w:rPr>
                <w:b/>
                <w:sz w:val="18"/>
                <w:szCs w:val="18"/>
                <w:lang w:eastAsia="ru-RU"/>
              </w:rPr>
            </w:pPr>
            <w:r w:rsidRPr="003751AA">
              <w:rPr>
                <w:b/>
                <w:sz w:val="18"/>
                <w:szCs w:val="18"/>
                <w:lang w:eastAsia="ru-RU"/>
              </w:rPr>
              <w:t>Д</w:t>
            </w: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0BE480" w14:textId="77777777" w:rsidR="00A20A71" w:rsidRPr="003751AA" w:rsidRDefault="00A20A71" w:rsidP="00A20A71">
            <w:pPr>
              <w:spacing w:line="276" w:lineRule="auto"/>
              <w:contextualSpacing/>
              <w:rPr>
                <w:sz w:val="18"/>
                <w:szCs w:val="18"/>
                <w:lang w:eastAsia="ru-RU"/>
              </w:rPr>
            </w:pPr>
          </w:p>
        </w:tc>
        <w:tc>
          <w:tcPr>
            <w:tcW w:w="5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49D059" w14:textId="77777777" w:rsidR="00A20A71" w:rsidRPr="003751AA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56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CADBF9" w14:textId="77777777" w:rsidR="00A20A71" w:rsidRPr="003751AA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6599AE" w14:textId="77777777" w:rsidR="00A20A71" w:rsidRPr="003751AA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560DC" w14:textId="77777777" w:rsidR="00A20A71" w:rsidRPr="003751AA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  <w:lang w:eastAsia="ru-RU"/>
              </w:rPr>
            </w:pPr>
          </w:p>
        </w:tc>
      </w:tr>
      <w:tr w:rsidR="00A20A71" w:rsidRPr="002F5A38" w14:paraId="6F2E34F8" w14:textId="77777777" w:rsidTr="00723576">
        <w:trPr>
          <w:trHeight w:val="30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C50484" w14:textId="037FDC41" w:rsidR="00A20A71" w:rsidRPr="002F5A38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УБИ.00</w:t>
            </w:r>
            <w:r w:rsidR="00917487">
              <w:rPr>
                <w:sz w:val="18"/>
                <w:szCs w:val="18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B2407" w14:textId="0AB05F68" w:rsidR="00A20A71" w:rsidRPr="002F5A38" w:rsidRDefault="00917487" w:rsidP="00A20A71">
            <w:pPr>
              <w:spacing w:line="276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Угроза внедрения вредоносного кода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B205D9" w14:textId="48DE3E02" w:rsidR="00A20A71" w:rsidRPr="002F5A38" w:rsidRDefault="00917487" w:rsidP="00A20A71">
            <w:pPr>
              <w:spacing w:line="276" w:lineRule="auto"/>
              <w:contextualSpacing/>
              <w:rPr>
                <w:sz w:val="18"/>
                <w:szCs w:val="18"/>
              </w:rPr>
            </w:pPr>
            <w:r w:rsidRPr="00917487">
              <w:rPr>
                <w:sz w:val="18"/>
                <w:szCs w:val="18"/>
              </w:rPr>
              <w:t>Заражение сервера МИС вирусом-шифровальщиком через фишинговое письмо, отправленное на почту врачу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71F7D" w14:textId="23C9A218" w:rsidR="00A20A71" w:rsidRPr="002F5A38" w:rsidRDefault="00917487" w:rsidP="00A20A71">
            <w:pPr>
              <w:spacing w:line="276" w:lineRule="auto"/>
              <w:contextualSpacing/>
              <w:rPr>
                <w:sz w:val="18"/>
                <w:szCs w:val="18"/>
              </w:rPr>
            </w:pPr>
            <w:r w:rsidRPr="00917487">
              <w:rPr>
                <w:sz w:val="18"/>
                <w:szCs w:val="18"/>
              </w:rPr>
              <w:t>Сервер МИС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9FC717" w14:textId="0FCF60B8" w:rsidR="00A20A71" w:rsidRPr="002F5A38" w:rsidRDefault="00917487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A59E89" w14:textId="77777777" w:rsidR="00A20A71" w:rsidRPr="002F5A38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BFDE2A" w14:textId="15865856" w:rsidR="00A20A71" w:rsidRPr="002F5A38" w:rsidRDefault="00917487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BAB66B" w14:textId="1CAA0C57" w:rsidR="00A20A71" w:rsidRPr="002F5A38" w:rsidRDefault="00917487" w:rsidP="00A20A71">
            <w:pPr>
              <w:spacing w:line="276" w:lineRule="auto"/>
              <w:contextualSpacing/>
              <w:rPr>
                <w:sz w:val="18"/>
                <w:szCs w:val="18"/>
              </w:rPr>
            </w:pPr>
            <w:r w:rsidRPr="00917487">
              <w:rPr>
                <w:sz w:val="18"/>
                <w:szCs w:val="18"/>
              </w:rPr>
              <w:t>Вся база данных МИС, файлы с мед. заключениями, ПО МИС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4F372" w14:textId="45B186E0" w:rsidR="00A20A71" w:rsidRPr="002F5A38" w:rsidRDefault="00917487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C4EAD" w14:textId="0C3F7AC6" w:rsidR="00A20A71" w:rsidRPr="002F5A38" w:rsidRDefault="00917487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34321" w14:textId="58949C23" w:rsidR="00A20A71" w:rsidRPr="002F5A38" w:rsidRDefault="00917487" w:rsidP="00917487">
            <w:pPr>
              <w:spacing w:line="276" w:lineRule="auto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Высокая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2FB44" w14:textId="126894DB" w:rsidR="00A20A71" w:rsidRPr="002F5A38" w:rsidRDefault="00917487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Актуальная </w:t>
            </w:r>
          </w:p>
        </w:tc>
      </w:tr>
      <w:tr w:rsidR="00A20A71" w:rsidRPr="002F5A38" w14:paraId="6A0B18E5" w14:textId="77777777" w:rsidTr="00723576">
        <w:trPr>
          <w:trHeight w:val="30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FD89E" w14:textId="77777777" w:rsidR="00A20A71" w:rsidRPr="002F5A38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УБИ.008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A61D0F" w14:textId="77777777" w:rsidR="00A20A71" w:rsidRPr="002F5A38" w:rsidRDefault="00A20A71" w:rsidP="00A20A71">
            <w:pPr>
              <w:spacing w:line="276" w:lineRule="auto"/>
              <w:contextualSpacing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Угроза восстановления аутентификационной информации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B5A570" w14:textId="77777777" w:rsidR="00A20A71" w:rsidRPr="002F5A38" w:rsidRDefault="00A20A71" w:rsidP="00A20A71">
            <w:pPr>
              <w:spacing w:line="276" w:lineRule="auto"/>
              <w:contextualSpacing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Угроза заключается в возможности подбора (например, путём полного перебора или перебора по словарю) аутентификационной информации дискредитируемой учётной записи пользователя в системе.</w:t>
            </w:r>
            <w:r w:rsidRPr="002F5A38">
              <w:rPr>
                <w:sz w:val="18"/>
                <w:szCs w:val="18"/>
              </w:rPr>
              <w:br/>
              <w:t xml:space="preserve">Данная угроза обусловлена значительно меньшим объёмом данных хеш-кода аутентификационной информации по сравнению с ней самой, что определяет два следствия: </w:t>
            </w:r>
            <w:r w:rsidRPr="002F5A38">
              <w:rPr>
                <w:sz w:val="18"/>
                <w:szCs w:val="18"/>
              </w:rPr>
              <w:br/>
              <w:t>время подбора в основном определяется не объёмом аутентификационной информации, а объёмом данных её хеш-кода;</w:t>
            </w:r>
            <w:r w:rsidRPr="002F5A38">
              <w:rPr>
                <w:sz w:val="18"/>
                <w:szCs w:val="18"/>
              </w:rPr>
              <w:br/>
              <w:t>восстановленная аутентификационная информация может не совпадать с исходной (при применении некоторых алгоритмов для нескольких наборов исходных данных могут быть получены одинаковые результаты – хеш-коды).</w:t>
            </w:r>
            <w:r w:rsidRPr="002F5A38">
              <w:rPr>
                <w:sz w:val="18"/>
                <w:szCs w:val="18"/>
              </w:rPr>
              <w:br/>
              <w:t>Реализация данной угрозы возможна с помощью специальных программных средств, а также в некоторых случаях – «вручную»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987D1F" w14:textId="77777777" w:rsidR="00A20A71" w:rsidRPr="002F5A38" w:rsidRDefault="00A20A71" w:rsidP="00A20A71">
            <w:pPr>
              <w:spacing w:line="276" w:lineRule="auto"/>
              <w:contextualSpacing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Системное программное обеспечение, микропрограммное обеспечение, учётные данные пользователя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04FA62" w14:textId="77777777" w:rsidR="00A20A71" w:rsidRPr="002F5A38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065FA4" w14:textId="77777777" w:rsidR="00A20A71" w:rsidRPr="002F5A38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8FC87C" w14:textId="77777777" w:rsidR="00A20A71" w:rsidRPr="002F5A38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0AEF7A" w14:textId="77777777" w:rsidR="00A20A71" w:rsidRPr="002F5A38" w:rsidRDefault="00A20A71" w:rsidP="00A20A71">
            <w:pPr>
              <w:spacing w:line="276" w:lineRule="auto"/>
              <w:contextualSpacing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Угроза не распространяется на записи защищаемой информации, но может привести к реализации других угроз (косвенная угроза)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1E5D2" w14:textId="77777777" w:rsidR="00A20A71" w:rsidRPr="002F5A38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2A6A0B" w14:textId="77777777" w:rsidR="00A20A71" w:rsidRPr="002F5A38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0,75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331DEF" w14:textId="77777777" w:rsidR="00A20A71" w:rsidRPr="002F5A38" w:rsidRDefault="00A20A71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Низкая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102FEB" w14:textId="6E9DA80C" w:rsidR="00A20A71" w:rsidRPr="002F5A38" w:rsidRDefault="00DE1B80" w:rsidP="00A20A71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Неактуальная </w:t>
            </w:r>
          </w:p>
        </w:tc>
      </w:tr>
      <w:tr w:rsidR="00DE1B80" w:rsidRPr="002F5A38" w14:paraId="1BA783CB" w14:textId="77777777" w:rsidTr="00723576">
        <w:trPr>
          <w:trHeight w:val="300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6F0D1" w14:textId="40694C31" w:rsidR="00DE1B80" w:rsidRPr="00DE1B80" w:rsidRDefault="00DE1B80" w:rsidP="00DE1B80">
            <w:pPr>
              <w:spacing w:line="276" w:lineRule="auto"/>
              <w:contextualSpacing/>
              <w:jc w:val="center"/>
              <w:rPr>
                <w:sz w:val="20"/>
                <w:szCs w:val="16"/>
              </w:rPr>
            </w:pPr>
            <w:r w:rsidRPr="00DE1B80">
              <w:rPr>
                <w:color w:val="212529"/>
                <w:sz w:val="20"/>
                <w:szCs w:val="16"/>
              </w:rPr>
              <w:t>УБИ.001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1163C8" w14:textId="73A3E898" w:rsidR="00DE1B80" w:rsidRPr="00DE1B80" w:rsidRDefault="00DE1B80" w:rsidP="00DE1B80">
            <w:pPr>
              <w:spacing w:line="276" w:lineRule="auto"/>
              <w:contextualSpacing/>
              <w:rPr>
                <w:sz w:val="20"/>
                <w:szCs w:val="16"/>
              </w:rPr>
            </w:pPr>
            <w:r w:rsidRPr="00DE1B80">
              <w:rPr>
                <w:color w:val="212529"/>
                <w:sz w:val="20"/>
                <w:szCs w:val="16"/>
              </w:rPr>
              <w:t>Угроза раскрытия ПДн при утере носителя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2DD20A" w14:textId="2A384FA9" w:rsidR="00DE1B80" w:rsidRPr="00DE1B80" w:rsidRDefault="00DE1B80" w:rsidP="00DE1B80">
            <w:pPr>
              <w:spacing w:line="276" w:lineRule="auto"/>
              <w:contextualSpacing/>
              <w:rPr>
                <w:sz w:val="20"/>
                <w:szCs w:val="16"/>
              </w:rPr>
            </w:pPr>
            <w:r w:rsidRPr="00DE1B80">
              <w:rPr>
                <w:color w:val="212529"/>
                <w:sz w:val="20"/>
                <w:szCs w:val="16"/>
              </w:rPr>
              <w:t>Утеря/хищение носителя с ПДн, при отсутствии защиты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F9010" w14:textId="47572714" w:rsidR="00DE1B80" w:rsidRPr="00DE1B80" w:rsidRDefault="00DE1B80" w:rsidP="00DE1B80">
            <w:pPr>
              <w:spacing w:line="276" w:lineRule="auto"/>
              <w:contextualSpacing/>
              <w:rPr>
                <w:sz w:val="20"/>
                <w:szCs w:val="16"/>
              </w:rPr>
            </w:pPr>
            <w:r w:rsidRPr="00DE1B80">
              <w:rPr>
                <w:color w:val="212529"/>
                <w:sz w:val="20"/>
                <w:szCs w:val="16"/>
              </w:rPr>
              <w:t>Носитель информации (например, USB-накопитель с резервной копией)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A6AC20" w14:textId="77777777" w:rsidR="00DE1B80" w:rsidRPr="002F5A38" w:rsidRDefault="00DE1B80" w:rsidP="00DE1B80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61A45" w14:textId="2E2D35EA" w:rsidR="00DE1B80" w:rsidRPr="002F5A38" w:rsidRDefault="00DE1B80" w:rsidP="00DE1B80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CAB051" w14:textId="0B090CCB" w:rsidR="00DE1B80" w:rsidRPr="002F5A38" w:rsidRDefault="00DE1B80" w:rsidP="00DE1B80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DAF8CE" w14:textId="3C10D2A0" w:rsidR="00DE1B80" w:rsidRPr="002F5A38" w:rsidRDefault="00DE1B80" w:rsidP="00DE1B80">
            <w:pPr>
              <w:spacing w:line="276" w:lineRule="auto"/>
              <w:contextualSpacing/>
              <w:rPr>
                <w:sz w:val="18"/>
                <w:szCs w:val="18"/>
              </w:rPr>
            </w:pPr>
            <w:r w:rsidRPr="00DE1B80">
              <w:rPr>
                <w:sz w:val="18"/>
                <w:szCs w:val="18"/>
              </w:rPr>
              <w:t>Все ПДн, хранящиеся на носителе (например, данные пациентов, данные сотрудников)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7C789" w14:textId="77777777" w:rsidR="00DE1B80" w:rsidRPr="002F5A38" w:rsidRDefault="00DE1B80" w:rsidP="00DE1B80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E9E4B" w14:textId="77777777" w:rsidR="00DE1B80" w:rsidRPr="002F5A38" w:rsidRDefault="00DE1B80" w:rsidP="00DE1B80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0,6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0BA70C" w14:textId="77777777" w:rsidR="00DE1B80" w:rsidRPr="002F5A38" w:rsidRDefault="00DE1B80" w:rsidP="00DE1B80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 w:rsidRPr="002F5A38">
              <w:rPr>
                <w:sz w:val="18"/>
                <w:szCs w:val="18"/>
              </w:rPr>
              <w:t>Низкая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43E51" w14:textId="3A50E71A" w:rsidR="00DE1B80" w:rsidRPr="002F5A38" w:rsidRDefault="00DE1B80" w:rsidP="00DE1B80">
            <w:pPr>
              <w:spacing w:line="276" w:lineRule="auto"/>
              <w:contextualSpacing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Актуальная </w:t>
            </w:r>
          </w:p>
        </w:tc>
      </w:tr>
      <w:bookmarkEnd w:id="67"/>
    </w:tbl>
    <w:p w14:paraId="5D7943A1" w14:textId="77777777" w:rsidR="00C53E29" w:rsidRDefault="00C53E29" w:rsidP="00723576"/>
    <w:sectPr w:rsidR="00C53E29" w:rsidSect="00723576">
      <w:pgSz w:w="16838" w:h="11906" w:orient="landscape"/>
      <w:pgMar w:top="1701" w:right="1134" w:bottom="851" w:left="1134" w:header="720" w:footer="85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A48FB" w14:textId="77777777" w:rsidR="006B4A23" w:rsidRDefault="006B4A23" w:rsidP="00B83AA6">
      <w:pPr>
        <w:spacing w:line="240" w:lineRule="auto"/>
      </w:pPr>
      <w:r>
        <w:separator/>
      </w:r>
    </w:p>
  </w:endnote>
  <w:endnote w:type="continuationSeparator" w:id="0">
    <w:p w14:paraId="29919BE7" w14:textId="77777777" w:rsidR="006B4A23" w:rsidRDefault="006B4A23" w:rsidP="00B83AA6">
      <w:pPr>
        <w:spacing w:line="240" w:lineRule="auto"/>
      </w:pPr>
      <w:r>
        <w:continuationSeparator/>
      </w:r>
    </w:p>
  </w:endnote>
  <w:endnote w:type="continuationNotice" w:id="1">
    <w:p w14:paraId="4EF370BA" w14:textId="77777777" w:rsidR="006B4A23" w:rsidRDefault="006B4A2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ГОСТ тип А">
    <w:altName w:val="Arial"/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Print">
    <w:panose1 w:val="02000600000000000000"/>
    <w:charset w:val="CC"/>
    <w:family w:val="auto"/>
    <w:pitch w:val="variable"/>
    <w:sig w:usb0="0000028F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5023B" w14:textId="7991AD2C" w:rsidR="00B50519" w:rsidRPr="00D0179C" w:rsidRDefault="00B50519" w:rsidP="006B6254">
    <w:pPr>
      <w:pStyle w:val="1b"/>
      <w:jc w:val="center"/>
      <w:rPr>
        <w:rFonts w:ascii="Times New Roman" w:hAnsi="Times New Roman" w:cs="Times New Roman"/>
        <w:sz w:val="22"/>
        <w:szCs w:val="22"/>
      </w:rPr>
    </w:pPr>
    <w:r w:rsidRPr="00D0179C">
      <w:rPr>
        <w:rFonts w:ascii="Times New Roman" w:hAnsi="Times New Roman" w:cs="Times New Roman"/>
        <w:sz w:val="22"/>
        <w:szCs w:val="22"/>
      </w:rPr>
      <w:fldChar w:fldCharType="begin"/>
    </w:r>
    <w:r w:rsidRPr="00D0179C">
      <w:rPr>
        <w:rFonts w:ascii="Times New Roman" w:hAnsi="Times New Roman" w:cs="Times New Roman"/>
        <w:sz w:val="22"/>
        <w:szCs w:val="22"/>
      </w:rPr>
      <w:instrText>PAGE   \* MERGEFORMAT</w:instrText>
    </w:r>
    <w:r w:rsidRPr="00D0179C">
      <w:rPr>
        <w:rFonts w:ascii="Times New Roman" w:hAnsi="Times New Roman" w:cs="Times New Roman"/>
        <w:sz w:val="22"/>
        <w:szCs w:val="22"/>
      </w:rPr>
      <w:fldChar w:fldCharType="separate"/>
    </w:r>
    <w:r w:rsidR="00DC68BF">
      <w:rPr>
        <w:rFonts w:ascii="Times New Roman" w:hAnsi="Times New Roman" w:cs="Times New Roman"/>
        <w:noProof/>
        <w:sz w:val="22"/>
        <w:szCs w:val="22"/>
      </w:rPr>
      <w:t>9</w:t>
    </w:r>
    <w:r w:rsidRPr="00D0179C">
      <w:rPr>
        <w:rFonts w:ascii="Times New Roman" w:hAnsi="Times New Roman" w:cs="Times New Roman"/>
        <w:noProof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FA235" w14:textId="77777777" w:rsidR="00B50519" w:rsidRDefault="00B50519">
    <w:pPr>
      <w:pStyle w:val="1b"/>
      <w:jc w:val="right"/>
    </w:pPr>
  </w:p>
  <w:p w14:paraId="733E82C6" w14:textId="77777777" w:rsidR="00B50519" w:rsidRDefault="00B50519">
    <w:pPr>
      <w:pStyle w:val="1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572CB" w14:textId="77777777" w:rsidR="00B50519" w:rsidRDefault="00B5051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47070" w14:textId="327A9539" w:rsidR="00B50519" w:rsidRPr="00D0179C" w:rsidRDefault="00B50519" w:rsidP="0013615E">
    <w:pPr>
      <w:pStyle w:val="1b"/>
      <w:jc w:val="center"/>
      <w:rPr>
        <w:rFonts w:ascii="Times New Roman" w:hAnsi="Times New Roman" w:cs="Times New Roman"/>
        <w:sz w:val="22"/>
        <w:szCs w:val="22"/>
      </w:rPr>
    </w:pPr>
    <w:r w:rsidRPr="00D0179C">
      <w:rPr>
        <w:rFonts w:ascii="Times New Roman" w:hAnsi="Times New Roman" w:cs="Times New Roman"/>
        <w:sz w:val="22"/>
        <w:szCs w:val="22"/>
      </w:rPr>
      <w:fldChar w:fldCharType="begin"/>
    </w:r>
    <w:r w:rsidRPr="00D0179C">
      <w:rPr>
        <w:rFonts w:ascii="Times New Roman" w:hAnsi="Times New Roman" w:cs="Times New Roman"/>
        <w:sz w:val="22"/>
        <w:szCs w:val="22"/>
      </w:rPr>
      <w:instrText xml:space="preserve"> PAGE </w:instrText>
    </w:r>
    <w:r w:rsidRPr="00D0179C">
      <w:rPr>
        <w:rFonts w:ascii="Times New Roman" w:hAnsi="Times New Roman" w:cs="Times New Roman"/>
        <w:sz w:val="22"/>
        <w:szCs w:val="22"/>
      </w:rPr>
      <w:fldChar w:fldCharType="separate"/>
    </w:r>
    <w:r w:rsidR="00DC68BF">
      <w:rPr>
        <w:rFonts w:ascii="Times New Roman" w:hAnsi="Times New Roman" w:cs="Times New Roman"/>
        <w:noProof/>
        <w:sz w:val="22"/>
        <w:szCs w:val="22"/>
      </w:rPr>
      <w:t>14</w:t>
    </w:r>
    <w:r w:rsidRPr="00D0179C">
      <w:rPr>
        <w:rFonts w:ascii="Times New Roman" w:hAnsi="Times New Roman" w:cs="Times New Roman"/>
        <w:noProof/>
        <w:sz w:val="22"/>
        <w:szCs w:val="22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9B4C7" w14:textId="5B2DE538" w:rsidR="00B50519" w:rsidRDefault="00B50519" w:rsidP="0013615E">
    <w:pPr>
      <w:pStyle w:val="1b"/>
      <w:jc w:val="center"/>
    </w:pPr>
    <w:r>
      <w:fldChar w:fldCharType="begin"/>
    </w:r>
    <w:r>
      <w:instrText xml:space="preserve"> PAGE </w:instrText>
    </w:r>
    <w:r>
      <w:fldChar w:fldCharType="separate"/>
    </w:r>
    <w:r w:rsidR="00DC68BF">
      <w:rPr>
        <w:noProof/>
      </w:rPr>
      <w:t>11</w:t>
    </w:r>
    <w:r>
      <w:rPr>
        <w:noProof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CFBAF" w14:textId="77777777" w:rsidR="00B50519" w:rsidRDefault="00B50519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34795" w14:textId="581692B3" w:rsidR="00B50519" w:rsidRDefault="00B50519" w:rsidP="007F691F">
    <w:pPr>
      <w:pStyle w:val="1b"/>
      <w:jc w:val="center"/>
    </w:pPr>
    <w:r>
      <w:fldChar w:fldCharType="begin"/>
    </w:r>
    <w:r>
      <w:instrText xml:space="preserve"> PAGE </w:instrText>
    </w:r>
    <w:r>
      <w:fldChar w:fldCharType="separate"/>
    </w:r>
    <w:r w:rsidR="00DC68BF">
      <w:rPr>
        <w:noProof/>
      </w:rPr>
      <w:t>24</w:t>
    </w:r>
    <w:r>
      <w:rPr>
        <w:noProof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36916" w14:textId="2891D18D" w:rsidR="00B50519" w:rsidRDefault="00B50519" w:rsidP="0011044A">
    <w:pPr>
      <w:pStyle w:val="1b"/>
      <w:jc w:val="center"/>
    </w:pPr>
    <w:r>
      <w:fldChar w:fldCharType="begin"/>
    </w:r>
    <w:r>
      <w:instrText xml:space="preserve"> PAGE </w:instrText>
    </w:r>
    <w:r>
      <w:fldChar w:fldCharType="separate"/>
    </w:r>
    <w:r w:rsidR="00DC68BF">
      <w:rPr>
        <w:noProof/>
      </w:rPr>
      <w:t>19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357D9" w14:textId="77777777" w:rsidR="006B4A23" w:rsidRDefault="006B4A23" w:rsidP="00B83AA6">
      <w:pPr>
        <w:spacing w:line="240" w:lineRule="auto"/>
      </w:pPr>
      <w:r>
        <w:separator/>
      </w:r>
    </w:p>
  </w:footnote>
  <w:footnote w:type="continuationSeparator" w:id="0">
    <w:p w14:paraId="20ACA05B" w14:textId="77777777" w:rsidR="006B4A23" w:rsidRDefault="006B4A23" w:rsidP="00B83AA6">
      <w:pPr>
        <w:spacing w:line="240" w:lineRule="auto"/>
      </w:pPr>
      <w:r>
        <w:continuationSeparator/>
      </w:r>
    </w:p>
  </w:footnote>
  <w:footnote w:type="continuationNotice" w:id="1">
    <w:p w14:paraId="58288008" w14:textId="77777777" w:rsidR="006B4A23" w:rsidRDefault="006B4A23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3"/>
    <w:multiLevelType w:val="singleLevel"/>
    <w:tmpl w:val="041900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  <w:szCs w:val="24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­"/>
      <w:lvlJc w:val="left"/>
      <w:pPr>
        <w:tabs>
          <w:tab w:val="num" w:pos="0"/>
        </w:tabs>
        <w:ind w:left="744" w:hanging="360"/>
      </w:pPr>
      <w:rPr>
        <w:rFonts w:ascii="Courier New" w:hAnsi="Courier New" w:cs="Courier New" w:hint="default"/>
        <w:color w:val="000000"/>
        <w:sz w:val="20"/>
        <w:shd w:val="clear" w:color="auto" w:fill="FFFFFF"/>
      </w:r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-"/>
      <w:lvlJc w:val="left"/>
      <w:pPr>
        <w:tabs>
          <w:tab w:val="num" w:pos="720"/>
        </w:tabs>
        <w:ind w:left="720" w:firstLine="0"/>
      </w:pPr>
      <w:rPr>
        <w:rFonts w:ascii="Courier New" w:hAnsi="Courier New" w:cs="Courier New" w:hint="default"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decimal"/>
      <w:lvlText w:val="%3)"/>
      <w:lvlJc w:val="left"/>
      <w:pPr>
        <w:tabs>
          <w:tab w:val="num" w:pos="0"/>
        </w:tabs>
        <w:ind w:left="2880" w:hanging="180"/>
      </w:pPr>
      <w:rPr>
        <w:rFonts w:ascii="Times New Roman" w:hAnsi="Times New Roman" w:cs="Times New Roman"/>
        <w:bCs/>
        <w:kern w:val="1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"/>
      <w:lvlJc w:val="left"/>
      <w:pPr>
        <w:tabs>
          <w:tab w:val="num" w:pos="1789"/>
        </w:tabs>
        <w:ind w:left="1789" w:hanging="360"/>
      </w:pPr>
      <w:rPr>
        <w:rFonts w:cs="Times New Roman" w:hint="default"/>
        <w:b w:val="0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3905"/>
        </w:tabs>
        <w:ind w:left="3905" w:hanging="360"/>
      </w:pPr>
      <w:rPr>
        <w:rFonts w:cs="Times New Roman" w:hint="default"/>
        <w:b w:val="0"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"/>
      <w:lvlJc w:val="left"/>
      <w:pPr>
        <w:tabs>
          <w:tab w:val="num" w:pos="2298"/>
        </w:tabs>
        <w:ind w:left="2241" w:hanging="206"/>
      </w:pPr>
      <w:rPr>
        <w:rFonts w:ascii="Symbol" w:hAnsi="Symbol" w:cs="Symbol" w:hint="default"/>
      </w:rPr>
    </w:lvl>
  </w:abstractNum>
  <w:abstractNum w:abstractNumId="7" w15:restartNumberingAfterBreak="0">
    <w:nsid w:val="0000000A"/>
    <w:multiLevelType w:val="multilevel"/>
    <w:tmpl w:val="DE1EAA98"/>
    <w:name w:val="WW8Num10"/>
    <w:lvl w:ilvl="0">
      <w:start w:val="1"/>
      <w:numFmt w:val="decimal"/>
      <w:lvlText w:val="%1."/>
      <w:lvlJc w:val="left"/>
      <w:pPr>
        <w:tabs>
          <w:tab w:val="num" w:pos="454"/>
        </w:tabs>
        <w:ind w:left="0" w:firstLine="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077"/>
        </w:tabs>
        <w:ind w:left="397" w:firstLine="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bullet"/>
      <w:suff w:val="space"/>
      <w:lvlText w:val="-"/>
      <w:lvlJc w:val="left"/>
      <w:pPr>
        <w:ind w:left="1080" w:firstLine="0"/>
      </w:pPr>
      <w:rPr>
        <w:rFonts w:ascii="Courier New" w:hAnsi="Courier New" w:hint="default"/>
        <w:b w:val="0"/>
        <w:i w:val="0"/>
        <w:sz w:val="28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8" w15:restartNumberingAfterBreak="0">
    <w:nsid w:val="0000000B"/>
    <w:multiLevelType w:val="singleLevel"/>
    <w:tmpl w:val="6BE24580"/>
    <w:name w:val="WW8Num11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  <w:b w:val="0"/>
        <w:i w:val="0"/>
      </w:rPr>
    </w:lvl>
  </w:abstractNum>
  <w:abstractNum w:abstractNumId="9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  <w:rPr>
        <w:rFonts w:cs="Times New Roman" w:hint="default"/>
        <w:b w:val="0"/>
        <w:i w:val="0"/>
        <w:sz w:val="24"/>
        <w:szCs w:val="24"/>
      </w:rPr>
    </w:lvl>
  </w:abstractNum>
  <w:abstractNum w:abstractNumId="10" w15:restartNumberingAfterBreak="0">
    <w:nsid w:val="0000000D"/>
    <w:multiLevelType w:val="singleLevel"/>
    <w:tmpl w:val="0000000D"/>
    <w:name w:val="WW8Num13"/>
    <w:lvl w:ilvl="0">
      <w:start w:val="1"/>
      <w:numFmt w:val="bullet"/>
      <w:pStyle w:val="a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 w:cs="Courier New" w:hint="default"/>
      </w:rPr>
    </w:lvl>
  </w:abstractNum>
  <w:abstractNum w:abstractNumId="11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­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</w:abstractNum>
  <w:abstractNum w:abstractNumId="12" w15:restartNumberingAfterBreak="0">
    <w:nsid w:val="0000000F"/>
    <w:multiLevelType w:val="multilevel"/>
    <w:tmpl w:val="F2EE530A"/>
    <w:name w:val="WW8Num15"/>
    <w:lvl w:ilvl="0">
      <w:start w:val="1"/>
      <w:numFmt w:val="decimal"/>
      <w:lvlText w:val="%1)"/>
      <w:lvlJc w:val="left"/>
      <w:pPr>
        <w:tabs>
          <w:tab w:val="num" w:pos="0"/>
        </w:tabs>
        <w:ind w:left="420" w:hanging="420"/>
      </w:pPr>
      <w:rPr>
        <w:rFonts w:hint="default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>
        <w:rFonts w:hint="default"/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hint="default"/>
        <w:color w:val="000000"/>
      </w:rPr>
    </w:lvl>
  </w:abstractNum>
  <w:abstractNum w:abstractNumId="13" w15:restartNumberingAfterBreak="0">
    <w:nsid w:val="00000010"/>
    <w:multiLevelType w:val="multilevel"/>
    <w:tmpl w:val="3E4697AC"/>
    <w:name w:val="WW8Num1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Times New Roman" w:hAnsi="Times New Roman" w:cs="Times New Roman"/>
        <w:b/>
        <w:bCs/>
        <w:i w:val="0"/>
        <w:kern w:val="1"/>
        <w:sz w:val="24"/>
        <w:szCs w:val="24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rFonts w:ascii="Times New Roman" w:hAnsi="Times New Roman" w:cs="Times New Roman"/>
        <w:bCs/>
        <w:kern w:val="1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932" w:hanging="648"/>
      </w:pPr>
      <w:rPr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00000011"/>
    <w:multiLevelType w:val="singleLevel"/>
    <w:tmpl w:val="00000011"/>
    <w:name w:val="WW8Num17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</w:abstractNum>
  <w:abstractNum w:abstractNumId="15" w15:restartNumberingAfterBreak="0">
    <w:nsid w:val="00000012"/>
    <w:multiLevelType w:val="singleLevel"/>
    <w:tmpl w:val="00000012"/>
    <w:name w:val="WW8Num18"/>
    <w:lvl w:ilvl="0">
      <w:start w:val="1"/>
      <w:numFmt w:val="bullet"/>
      <w:pStyle w:val="a0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</w:abstractNum>
  <w:abstractNum w:abstractNumId="16" w15:restartNumberingAfterBreak="0">
    <w:nsid w:val="00000013"/>
    <w:multiLevelType w:val="multilevel"/>
    <w:tmpl w:val="00000013"/>
    <w:name w:val="WW8Num1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491"/>
      </w:pPr>
      <w:rPr>
        <w:rFonts w:cs="Times New Roman" w:hint="default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18"/>
        </w:tabs>
        <w:ind w:left="1418" w:hanging="69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7" w15:restartNumberingAfterBreak="0">
    <w:nsid w:val="00000014"/>
    <w:multiLevelType w:val="multilevel"/>
    <w:tmpl w:val="00000014"/>
    <w:name w:val="WW8Num2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360" w:firstLine="0"/>
      </w:pPr>
      <w:rPr>
        <w:rFonts w:ascii="Times New Roman" w:hAnsi="Times New Roman" w:cs="Times New Roman" w:hint="default"/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397" w:firstLine="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8" w15:restartNumberingAfterBreak="0">
    <w:nsid w:val="00000015"/>
    <w:multiLevelType w:val="singleLevel"/>
    <w:tmpl w:val="972290EC"/>
    <w:name w:val="WW8Num21"/>
    <w:lvl w:ilvl="0">
      <w:start w:val="5"/>
      <w:numFmt w:val="bullet"/>
      <w:suff w:val="space"/>
      <w:lvlText w:val="–"/>
      <w:lvlJc w:val="left"/>
      <w:pPr>
        <w:ind w:left="1919" w:hanging="360"/>
      </w:pPr>
      <w:rPr>
        <w:rFonts w:ascii="Times New Roman" w:hAnsi="Times New Roman" w:cs="Times New Roman" w:hint="default"/>
        <w:color w:val="auto"/>
        <w:kern w:val="1"/>
        <w:szCs w:val="24"/>
        <w:lang w:val="en-US" w:eastAsia="ru-RU"/>
      </w:rPr>
    </w:lvl>
  </w:abstractNum>
  <w:abstractNum w:abstractNumId="19" w15:restartNumberingAfterBreak="0">
    <w:nsid w:val="00F85900"/>
    <w:multiLevelType w:val="hybridMultilevel"/>
    <w:tmpl w:val="4BC890C4"/>
    <w:lvl w:ilvl="0" w:tplc="828491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F210AD9"/>
    <w:multiLevelType w:val="multilevel"/>
    <w:tmpl w:val="0AFE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91F0C"/>
    <w:multiLevelType w:val="multilevel"/>
    <w:tmpl w:val="304887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b/>
        <w:sz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165A25AA"/>
    <w:multiLevelType w:val="multilevel"/>
    <w:tmpl w:val="0AFE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207C29"/>
    <w:multiLevelType w:val="multilevel"/>
    <w:tmpl w:val="0AFE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F776C"/>
    <w:multiLevelType w:val="hybridMultilevel"/>
    <w:tmpl w:val="E25C9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3F6F8B"/>
    <w:multiLevelType w:val="hybridMultilevel"/>
    <w:tmpl w:val="02360E80"/>
    <w:lvl w:ilvl="0" w:tplc="828491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2A07426"/>
    <w:multiLevelType w:val="multilevel"/>
    <w:tmpl w:val="2D849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587BCC"/>
    <w:multiLevelType w:val="hybridMultilevel"/>
    <w:tmpl w:val="40E03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3E0B2B"/>
    <w:multiLevelType w:val="multilevel"/>
    <w:tmpl w:val="0AFE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22E37"/>
    <w:multiLevelType w:val="multilevel"/>
    <w:tmpl w:val="3EE8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A764F"/>
    <w:multiLevelType w:val="hybridMultilevel"/>
    <w:tmpl w:val="15687E66"/>
    <w:lvl w:ilvl="0" w:tplc="5DE477C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527F09"/>
    <w:multiLevelType w:val="multilevel"/>
    <w:tmpl w:val="4680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A714E8"/>
    <w:multiLevelType w:val="multilevel"/>
    <w:tmpl w:val="2D849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A377E2"/>
    <w:multiLevelType w:val="multilevel"/>
    <w:tmpl w:val="0AFE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C47B6"/>
    <w:multiLevelType w:val="multilevel"/>
    <w:tmpl w:val="3EE8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3A2E22"/>
    <w:multiLevelType w:val="multilevel"/>
    <w:tmpl w:val="387EA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B38A0"/>
    <w:multiLevelType w:val="hybridMultilevel"/>
    <w:tmpl w:val="0E147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907751">
    <w:abstractNumId w:val="1"/>
  </w:num>
  <w:num w:numId="2" w16cid:durableId="262609767">
    <w:abstractNumId w:val="10"/>
  </w:num>
  <w:num w:numId="3" w16cid:durableId="752167544">
    <w:abstractNumId w:val="13"/>
  </w:num>
  <w:num w:numId="4" w16cid:durableId="542668501">
    <w:abstractNumId w:val="15"/>
  </w:num>
  <w:num w:numId="5" w16cid:durableId="1014191383">
    <w:abstractNumId w:val="30"/>
  </w:num>
  <w:num w:numId="6" w16cid:durableId="1557426293">
    <w:abstractNumId w:val="21"/>
  </w:num>
  <w:num w:numId="7" w16cid:durableId="1626614964">
    <w:abstractNumId w:val="25"/>
  </w:num>
  <w:num w:numId="8" w16cid:durableId="1716931148">
    <w:abstractNumId w:val="19"/>
  </w:num>
  <w:num w:numId="9" w16cid:durableId="954750460">
    <w:abstractNumId w:val="27"/>
  </w:num>
  <w:num w:numId="10" w16cid:durableId="1483040685">
    <w:abstractNumId w:val="31"/>
  </w:num>
  <w:num w:numId="11" w16cid:durableId="2051757324">
    <w:abstractNumId w:val="33"/>
  </w:num>
  <w:num w:numId="12" w16cid:durableId="313334139">
    <w:abstractNumId w:val="28"/>
  </w:num>
  <w:num w:numId="13" w16cid:durableId="1290092358">
    <w:abstractNumId w:val="20"/>
  </w:num>
  <w:num w:numId="14" w16cid:durableId="356781360">
    <w:abstractNumId w:val="22"/>
  </w:num>
  <w:num w:numId="15" w16cid:durableId="1414203549">
    <w:abstractNumId w:val="23"/>
  </w:num>
  <w:num w:numId="16" w16cid:durableId="2087073458">
    <w:abstractNumId w:val="35"/>
  </w:num>
  <w:num w:numId="17" w16cid:durableId="371418299">
    <w:abstractNumId w:val="26"/>
  </w:num>
  <w:num w:numId="18" w16cid:durableId="629476127">
    <w:abstractNumId w:val="32"/>
  </w:num>
  <w:num w:numId="19" w16cid:durableId="712311788">
    <w:abstractNumId w:val="29"/>
  </w:num>
  <w:num w:numId="20" w16cid:durableId="1342732908">
    <w:abstractNumId w:val="34"/>
  </w:num>
  <w:num w:numId="21" w16cid:durableId="1634946824">
    <w:abstractNumId w:val="24"/>
  </w:num>
  <w:num w:numId="22" w16cid:durableId="304627585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autoHyphenation/>
  <w:consecutiveHyphenLimit w:val="51"/>
  <w:hyphenationZone w:val="357"/>
  <w:defaultTableStyle w:val="a1"/>
  <w:drawingGridHorizontalSpacing w:val="120"/>
  <w:drawingGridVerticalSpacing w:val="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933"/>
    <w:rsid w:val="00000441"/>
    <w:rsid w:val="00000B44"/>
    <w:rsid w:val="00000D63"/>
    <w:rsid w:val="00001189"/>
    <w:rsid w:val="00001914"/>
    <w:rsid w:val="00001AA0"/>
    <w:rsid w:val="00002033"/>
    <w:rsid w:val="0000215B"/>
    <w:rsid w:val="00003E35"/>
    <w:rsid w:val="000047E9"/>
    <w:rsid w:val="00006929"/>
    <w:rsid w:val="00006E74"/>
    <w:rsid w:val="000076EB"/>
    <w:rsid w:val="00007C8F"/>
    <w:rsid w:val="00010E6B"/>
    <w:rsid w:val="0001150B"/>
    <w:rsid w:val="000124B4"/>
    <w:rsid w:val="00012648"/>
    <w:rsid w:val="000127AD"/>
    <w:rsid w:val="00013064"/>
    <w:rsid w:val="0001496E"/>
    <w:rsid w:val="00015A60"/>
    <w:rsid w:val="00015F88"/>
    <w:rsid w:val="0001629A"/>
    <w:rsid w:val="00017BC6"/>
    <w:rsid w:val="00020517"/>
    <w:rsid w:val="000216A5"/>
    <w:rsid w:val="00021AFE"/>
    <w:rsid w:val="0002350C"/>
    <w:rsid w:val="000235D3"/>
    <w:rsid w:val="0002504B"/>
    <w:rsid w:val="000278D9"/>
    <w:rsid w:val="00027F8F"/>
    <w:rsid w:val="00027FF7"/>
    <w:rsid w:val="00030601"/>
    <w:rsid w:val="000331F6"/>
    <w:rsid w:val="000333DA"/>
    <w:rsid w:val="00033750"/>
    <w:rsid w:val="000337DC"/>
    <w:rsid w:val="00033D3C"/>
    <w:rsid w:val="00034087"/>
    <w:rsid w:val="000341B6"/>
    <w:rsid w:val="000348A3"/>
    <w:rsid w:val="00034EDD"/>
    <w:rsid w:val="000351C1"/>
    <w:rsid w:val="000365B7"/>
    <w:rsid w:val="00040BAA"/>
    <w:rsid w:val="000413AC"/>
    <w:rsid w:val="000417F7"/>
    <w:rsid w:val="00043902"/>
    <w:rsid w:val="00044D18"/>
    <w:rsid w:val="00045132"/>
    <w:rsid w:val="000457BA"/>
    <w:rsid w:val="00045D99"/>
    <w:rsid w:val="000463C6"/>
    <w:rsid w:val="0004661E"/>
    <w:rsid w:val="00046843"/>
    <w:rsid w:val="00046955"/>
    <w:rsid w:val="00046DDB"/>
    <w:rsid w:val="00047339"/>
    <w:rsid w:val="00047FC2"/>
    <w:rsid w:val="0005032D"/>
    <w:rsid w:val="000516C7"/>
    <w:rsid w:val="00052508"/>
    <w:rsid w:val="00052602"/>
    <w:rsid w:val="00053662"/>
    <w:rsid w:val="00054FA4"/>
    <w:rsid w:val="00056121"/>
    <w:rsid w:val="000567E2"/>
    <w:rsid w:val="000567EF"/>
    <w:rsid w:val="00056F8C"/>
    <w:rsid w:val="00057481"/>
    <w:rsid w:val="0005755A"/>
    <w:rsid w:val="000601B2"/>
    <w:rsid w:val="00060612"/>
    <w:rsid w:val="000611F2"/>
    <w:rsid w:val="000615DB"/>
    <w:rsid w:val="00061604"/>
    <w:rsid w:val="000628D3"/>
    <w:rsid w:val="0006323E"/>
    <w:rsid w:val="00063EA1"/>
    <w:rsid w:val="0006419E"/>
    <w:rsid w:val="0006446C"/>
    <w:rsid w:val="00065F76"/>
    <w:rsid w:val="000668B2"/>
    <w:rsid w:val="00067E66"/>
    <w:rsid w:val="000705C7"/>
    <w:rsid w:val="00070E62"/>
    <w:rsid w:val="000711D1"/>
    <w:rsid w:val="000711DD"/>
    <w:rsid w:val="00071F77"/>
    <w:rsid w:val="00072F8E"/>
    <w:rsid w:val="0007401E"/>
    <w:rsid w:val="0007415D"/>
    <w:rsid w:val="000747DD"/>
    <w:rsid w:val="00075695"/>
    <w:rsid w:val="00077A66"/>
    <w:rsid w:val="00080EF5"/>
    <w:rsid w:val="000827EB"/>
    <w:rsid w:val="00083897"/>
    <w:rsid w:val="00084A94"/>
    <w:rsid w:val="00084C1E"/>
    <w:rsid w:val="00085384"/>
    <w:rsid w:val="0008739E"/>
    <w:rsid w:val="000874E5"/>
    <w:rsid w:val="000877C1"/>
    <w:rsid w:val="00090C8A"/>
    <w:rsid w:val="0009113E"/>
    <w:rsid w:val="000923D0"/>
    <w:rsid w:val="000924C1"/>
    <w:rsid w:val="00092674"/>
    <w:rsid w:val="00094171"/>
    <w:rsid w:val="0009503C"/>
    <w:rsid w:val="0009619A"/>
    <w:rsid w:val="00097CCD"/>
    <w:rsid w:val="000A0ED2"/>
    <w:rsid w:val="000A0FF7"/>
    <w:rsid w:val="000A1960"/>
    <w:rsid w:val="000A19D7"/>
    <w:rsid w:val="000A200C"/>
    <w:rsid w:val="000A27AD"/>
    <w:rsid w:val="000A2909"/>
    <w:rsid w:val="000A29F0"/>
    <w:rsid w:val="000A2EC3"/>
    <w:rsid w:val="000A3540"/>
    <w:rsid w:val="000A4587"/>
    <w:rsid w:val="000A5243"/>
    <w:rsid w:val="000A55FF"/>
    <w:rsid w:val="000A6C80"/>
    <w:rsid w:val="000A6C97"/>
    <w:rsid w:val="000B157A"/>
    <w:rsid w:val="000B1918"/>
    <w:rsid w:val="000B2829"/>
    <w:rsid w:val="000B2A97"/>
    <w:rsid w:val="000B345A"/>
    <w:rsid w:val="000B44A5"/>
    <w:rsid w:val="000B4C01"/>
    <w:rsid w:val="000B4F32"/>
    <w:rsid w:val="000B550F"/>
    <w:rsid w:val="000B6567"/>
    <w:rsid w:val="000C0C5B"/>
    <w:rsid w:val="000C110A"/>
    <w:rsid w:val="000C189E"/>
    <w:rsid w:val="000C1EF2"/>
    <w:rsid w:val="000C20F6"/>
    <w:rsid w:val="000C2170"/>
    <w:rsid w:val="000C53B2"/>
    <w:rsid w:val="000C624A"/>
    <w:rsid w:val="000C762C"/>
    <w:rsid w:val="000D0C13"/>
    <w:rsid w:val="000D1849"/>
    <w:rsid w:val="000D1D67"/>
    <w:rsid w:val="000D2DE7"/>
    <w:rsid w:val="000D49EC"/>
    <w:rsid w:val="000D5AEF"/>
    <w:rsid w:val="000D5BDB"/>
    <w:rsid w:val="000D6B9D"/>
    <w:rsid w:val="000D7DA6"/>
    <w:rsid w:val="000E0149"/>
    <w:rsid w:val="000E0248"/>
    <w:rsid w:val="000E1356"/>
    <w:rsid w:val="000E1487"/>
    <w:rsid w:val="000E1AAB"/>
    <w:rsid w:val="000E2942"/>
    <w:rsid w:val="000E2CB1"/>
    <w:rsid w:val="000E383E"/>
    <w:rsid w:val="000E46A4"/>
    <w:rsid w:val="000E51A5"/>
    <w:rsid w:val="000E5FE2"/>
    <w:rsid w:val="000E633F"/>
    <w:rsid w:val="000E7534"/>
    <w:rsid w:val="000F0788"/>
    <w:rsid w:val="000F0D0C"/>
    <w:rsid w:val="000F1980"/>
    <w:rsid w:val="000F2E78"/>
    <w:rsid w:val="000F438B"/>
    <w:rsid w:val="000F49D9"/>
    <w:rsid w:val="000F526B"/>
    <w:rsid w:val="000F7726"/>
    <w:rsid w:val="0010085F"/>
    <w:rsid w:val="00100EA0"/>
    <w:rsid w:val="0010169C"/>
    <w:rsid w:val="001026CD"/>
    <w:rsid w:val="00102CF0"/>
    <w:rsid w:val="001034CD"/>
    <w:rsid w:val="00104544"/>
    <w:rsid w:val="00104680"/>
    <w:rsid w:val="00105C8A"/>
    <w:rsid w:val="00110355"/>
    <w:rsid w:val="0011044A"/>
    <w:rsid w:val="00110D37"/>
    <w:rsid w:val="00110ECF"/>
    <w:rsid w:val="001125CB"/>
    <w:rsid w:val="00112631"/>
    <w:rsid w:val="00112AF8"/>
    <w:rsid w:val="00112C9C"/>
    <w:rsid w:val="00112D63"/>
    <w:rsid w:val="00113CCC"/>
    <w:rsid w:val="0011431E"/>
    <w:rsid w:val="0011680A"/>
    <w:rsid w:val="00117DEE"/>
    <w:rsid w:val="00121852"/>
    <w:rsid w:val="001219F1"/>
    <w:rsid w:val="001225A9"/>
    <w:rsid w:val="00123220"/>
    <w:rsid w:val="001236D0"/>
    <w:rsid w:val="00125003"/>
    <w:rsid w:val="00125D04"/>
    <w:rsid w:val="00126891"/>
    <w:rsid w:val="0013092A"/>
    <w:rsid w:val="00130CED"/>
    <w:rsid w:val="00132587"/>
    <w:rsid w:val="00134A5E"/>
    <w:rsid w:val="001352C3"/>
    <w:rsid w:val="00135E8C"/>
    <w:rsid w:val="001360D4"/>
    <w:rsid w:val="0013615E"/>
    <w:rsid w:val="0013754C"/>
    <w:rsid w:val="0014046D"/>
    <w:rsid w:val="00140BC8"/>
    <w:rsid w:val="00140F66"/>
    <w:rsid w:val="001417C5"/>
    <w:rsid w:val="00142C63"/>
    <w:rsid w:val="00142F66"/>
    <w:rsid w:val="001434C9"/>
    <w:rsid w:val="001437DD"/>
    <w:rsid w:val="00143F33"/>
    <w:rsid w:val="00144405"/>
    <w:rsid w:val="00146D30"/>
    <w:rsid w:val="00146D6C"/>
    <w:rsid w:val="001474E8"/>
    <w:rsid w:val="00150C06"/>
    <w:rsid w:val="0015101A"/>
    <w:rsid w:val="00152760"/>
    <w:rsid w:val="00152BDE"/>
    <w:rsid w:val="00154E9B"/>
    <w:rsid w:val="001576E4"/>
    <w:rsid w:val="00157835"/>
    <w:rsid w:val="0015790B"/>
    <w:rsid w:val="001600FB"/>
    <w:rsid w:val="00160ABE"/>
    <w:rsid w:val="00161292"/>
    <w:rsid w:val="00161904"/>
    <w:rsid w:val="00161EE0"/>
    <w:rsid w:val="001631F6"/>
    <w:rsid w:val="00164722"/>
    <w:rsid w:val="00165659"/>
    <w:rsid w:val="00171D38"/>
    <w:rsid w:val="001726FD"/>
    <w:rsid w:val="00172895"/>
    <w:rsid w:val="00172FD9"/>
    <w:rsid w:val="00173F3E"/>
    <w:rsid w:val="00175F0E"/>
    <w:rsid w:val="001760AD"/>
    <w:rsid w:val="00176739"/>
    <w:rsid w:val="00176A60"/>
    <w:rsid w:val="001770D9"/>
    <w:rsid w:val="00180517"/>
    <w:rsid w:val="00180BBD"/>
    <w:rsid w:val="00182198"/>
    <w:rsid w:val="00182C69"/>
    <w:rsid w:val="00183631"/>
    <w:rsid w:val="001837B6"/>
    <w:rsid w:val="00183C7E"/>
    <w:rsid w:val="00184138"/>
    <w:rsid w:val="001848F2"/>
    <w:rsid w:val="00185671"/>
    <w:rsid w:val="00185EBB"/>
    <w:rsid w:val="00186E90"/>
    <w:rsid w:val="00190A98"/>
    <w:rsid w:val="00192311"/>
    <w:rsid w:val="00192CA9"/>
    <w:rsid w:val="001934C5"/>
    <w:rsid w:val="00194A4F"/>
    <w:rsid w:val="00194BB9"/>
    <w:rsid w:val="00194F24"/>
    <w:rsid w:val="00195002"/>
    <w:rsid w:val="001958D5"/>
    <w:rsid w:val="00195918"/>
    <w:rsid w:val="0019599D"/>
    <w:rsid w:val="00196B58"/>
    <w:rsid w:val="00197B30"/>
    <w:rsid w:val="00197D8F"/>
    <w:rsid w:val="00197EF4"/>
    <w:rsid w:val="001A076D"/>
    <w:rsid w:val="001A116A"/>
    <w:rsid w:val="001A1C18"/>
    <w:rsid w:val="001A2A96"/>
    <w:rsid w:val="001A3BC1"/>
    <w:rsid w:val="001A4B05"/>
    <w:rsid w:val="001A533E"/>
    <w:rsid w:val="001A5790"/>
    <w:rsid w:val="001A5E22"/>
    <w:rsid w:val="001A5F0A"/>
    <w:rsid w:val="001A6E4C"/>
    <w:rsid w:val="001A744D"/>
    <w:rsid w:val="001B09C1"/>
    <w:rsid w:val="001B0D28"/>
    <w:rsid w:val="001B0EF2"/>
    <w:rsid w:val="001B207E"/>
    <w:rsid w:val="001B3070"/>
    <w:rsid w:val="001B3711"/>
    <w:rsid w:val="001B41C8"/>
    <w:rsid w:val="001B472B"/>
    <w:rsid w:val="001B5453"/>
    <w:rsid w:val="001B54BE"/>
    <w:rsid w:val="001B63E8"/>
    <w:rsid w:val="001B6C08"/>
    <w:rsid w:val="001B70F8"/>
    <w:rsid w:val="001B7AA7"/>
    <w:rsid w:val="001C0F22"/>
    <w:rsid w:val="001C1CEA"/>
    <w:rsid w:val="001C2494"/>
    <w:rsid w:val="001C302E"/>
    <w:rsid w:val="001C3C7C"/>
    <w:rsid w:val="001C52C0"/>
    <w:rsid w:val="001C5539"/>
    <w:rsid w:val="001C55D5"/>
    <w:rsid w:val="001C66D0"/>
    <w:rsid w:val="001C684A"/>
    <w:rsid w:val="001C76DD"/>
    <w:rsid w:val="001D0C45"/>
    <w:rsid w:val="001D14FF"/>
    <w:rsid w:val="001D17D5"/>
    <w:rsid w:val="001D2DF5"/>
    <w:rsid w:val="001D3392"/>
    <w:rsid w:val="001D4951"/>
    <w:rsid w:val="001D5D11"/>
    <w:rsid w:val="001D6E5F"/>
    <w:rsid w:val="001D75E8"/>
    <w:rsid w:val="001E01E8"/>
    <w:rsid w:val="001E10CC"/>
    <w:rsid w:val="001E1300"/>
    <w:rsid w:val="001E1C84"/>
    <w:rsid w:val="001E3812"/>
    <w:rsid w:val="001E4836"/>
    <w:rsid w:val="001E71ED"/>
    <w:rsid w:val="001E723A"/>
    <w:rsid w:val="001F0D7F"/>
    <w:rsid w:val="001F0E70"/>
    <w:rsid w:val="001F115A"/>
    <w:rsid w:val="001F2B96"/>
    <w:rsid w:val="001F2D60"/>
    <w:rsid w:val="001F336A"/>
    <w:rsid w:val="001F485C"/>
    <w:rsid w:val="001F49FF"/>
    <w:rsid w:val="001F4A71"/>
    <w:rsid w:val="001F4DEF"/>
    <w:rsid w:val="001F535E"/>
    <w:rsid w:val="001F5C30"/>
    <w:rsid w:val="001F5CD4"/>
    <w:rsid w:val="001F61BE"/>
    <w:rsid w:val="002003E4"/>
    <w:rsid w:val="0020084C"/>
    <w:rsid w:val="00200E04"/>
    <w:rsid w:val="00201348"/>
    <w:rsid w:val="00201DF7"/>
    <w:rsid w:val="00203713"/>
    <w:rsid w:val="00204289"/>
    <w:rsid w:val="0020440A"/>
    <w:rsid w:val="00205C09"/>
    <w:rsid w:val="00206AE4"/>
    <w:rsid w:val="00207258"/>
    <w:rsid w:val="00207899"/>
    <w:rsid w:val="00207AA7"/>
    <w:rsid w:val="0021018D"/>
    <w:rsid w:val="002122BF"/>
    <w:rsid w:val="00213A04"/>
    <w:rsid w:val="00214CB3"/>
    <w:rsid w:val="00214CE7"/>
    <w:rsid w:val="00216030"/>
    <w:rsid w:val="00216B22"/>
    <w:rsid w:val="00217C97"/>
    <w:rsid w:val="002207C5"/>
    <w:rsid w:val="00220EFB"/>
    <w:rsid w:val="00221933"/>
    <w:rsid w:val="00221A16"/>
    <w:rsid w:val="00223FB5"/>
    <w:rsid w:val="00224F05"/>
    <w:rsid w:val="00225678"/>
    <w:rsid w:val="0022684E"/>
    <w:rsid w:val="00226F5C"/>
    <w:rsid w:val="00227F78"/>
    <w:rsid w:val="00230594"/>
    <w:rsid w:val="00230864"/>
    <w:rsid w:val="00230876"/>
    <w:rsid w:val="00231BD1"/>
    <w:rsid w:val="00231C13"/>
    <w:rsid w:val="00231E86"/>
    <w:rsid w:val="002325E8"/>
    <w:rsid w:val="002331BF"/>
    <w:rsid w:val="00233ACB"/>
    <w:rsid w:val="00234722"/>
    <w:rsid w:val="00234AFF"/>
    <w:rsid w:val="00234C8E"/>
    <w:rsid w:val="0023761B"/>
    <w:rsid w:val="0024004A"/>
    <w:rsid w:val="00240402"/>
    <w:rsid w:val="002407C3"/>
    <w:rsid w:val="002408B6"/>
    <w:rsid w:val="00244AFC"/>
    <w:rsid w:val="002501A6"/>
    <w:rsid w:val="00250277"/>
    <w:rsid w:val="00251634"/>
    <w:rsid w:val="00253907"/>
    <w:rsid w:val="00254420"/>
    <w:rsid w:val="00254485"/>
    <w:rsid w:val="00257A2D"/>
    <w:rsid w:val="0026091D"/>
    <w:rsid w:val="002624C9"/>
    <w:rsid w:val="00262B94"/>
    <w:rsid w:val="00263CB2"/>
    <w:rsid w:val="00264161"/>
    <w:rsid w:val="00265675"/>
    <w:rsid w:val="00265D71"/>
    <w:rsid w:val="00266663"/>
    <w:rsid w:val="00266A02"/>
    <w:rsid w:val="00271ACC"/>
    <w:rsid w:val="002727B8"/>
    <w:rsid w:val="00272D25"/>
    <w:rsid w:val="00273AFE"/>
    <w:rsid w:val="0027494E"/>
    <w:rsid w:val="00274B82"/>
    <w:rsid w:val="00275337"/>
    <w:rsid w:val="002768E7"/>
    <w:rsid w:val="00276F5D"/>
    <w:rsid w:val="002774CF"/>
    <w:rsid w:val="00277520"/>
    <w:rsid w:val="0028007B"/>
    <w:rsid w:val="002802EB"/>
    <w:rsid w:val="0028189D"/>
    <w:rsid w:val="00281DF3"/>
    <w:rsid w:val="0028217A"/>
    <w:rsid w:val="00282281"/>
    <w:rsid w:val="0028270F"/>
    <w:rsid w:val="00283A0A"/>
    <w:rsid w:val="00285DF7"/>
    <w:rsid w:val="002873EA"/>
    <w:rsid w:val="0028790D"/>
    <w:rsid w:val="00292A21"/>
    <w:rsid w:val="002945F5"/>
    <w:rsid w:val="002945FD"/>
    <w:rsid w:val="00295332"/>
    <w:rsid w:val="0029575E"/>
    <w:rsid w:val="002965A1"/>
    <w:rsid w:val="00296DEC"/>
    <w:rsid w:val="002A0B25"/>
    <w:rsid w:val="002A101A"/>
    <w:rsid w:val="002A178A"/>
    <w:rsid w:val="002A1C0E"/>
    <w:rsid w:val="002A2498"/>
    <w:rsid w:val="002A5229"/>
    <w:rsid w:val="002A56F2"/>
    <w:rsid w:val="002A589C"/>
    <w:rsid w:val="002A58A5"/>
    <w:rsid w:val="002A5A2E"/>
    <w:rsid w:val="002A5F96"/>
    <w:rsid w:val="002A73A6"/>
    <w:rsid w:val="002A7E52"/>
    <w:rsid w:val="002B084B"/>
    <w:rsid w:val="002B1082"/>
    <w:rsid w:val="002B1C7B"/>
    <w:rsid w:val="002B213D"/>
    <w:rsid w:val="002B2C35"/>
    <w:rsid w:val="002B2D0E"/>
    <w:rsid w:val="002B3337"/>
    <w:rsid w:val="002B34D6"/>
    <w:rsid w:val="002B3882"/>
    <w:rsid w:val="002B3A68"/>
    <w:rsid w:val="002B3C5A"/>
    <w:rsid w:val="002B45B1"/>
    <w:rsid w:val="002B5E2F"/>
    <w:rsid w:val="002B5E91"/>
    <w:rsid w:val="002B6256"/>
    <w:rsid w:val="002C153D"/>
    <w:rsid w:val="002C2B5D"/>
    <w:rsid w:val="002C2F91"/>
    <w:rsid w:val="002C302A"/>
    <w:rsid w:val="002C3446"/>
    <w:rsid w:val="002C532C"/>
    <w:rsid w:val="002C54EA"/>
    <w:rsid w:val="002C720A"/>
    <w:rsid w:val="002C7A61"/>
    <w:rsid w:val="002D1F75"/>
    <w:rsid w:val="002D2385"/>
    <w:rsid w:val="002D2E57"/>
    <w:rsid w:val="002D42C0"/>
    <w:rsid w:val="002D47FC"/>
    <w:rsid w:val="002D4937"/>
    <w:rsid w:val="002D647F"/>
    <w:rsid w:val="002D7224"/>
    <w:rsid w:val="002E03CD"/>
    <w:rsid w:val="002E250F"/>
    <w:rsid w:val="002E2567"/>
    <w:rsid w:val="002E2665"/>
    <w:rsid w:val="002E3503"/>
    <w:rsid w:val="002E6081"/>
    <w:rsid w:val="002E6E3A"/>
    <w:rsid w:val="002E6EE8"/>
    <w:rsid w:val="002F0004"/>
    <w:rsid w:val="002F095A"/>
    <w:rsid w:val="002F109D"/>
    <w:rsid w:val="002F265E"/>
    <w:rsid w:val="002F26E0"/>
    <w:rsid w:val="002F3869"/>
    <w:rsid w:val="002F45A4"/>
    <w:rsid w:val="002F45EE"/>
    <w:rsid w:val="002F5F73"/>
    <w:rsid w:val="002F615F"/>
    <w:rsid w:val="002F6228"/>
    <w:rsid w:val="002F665E"/>
    <w:rsid w:val="002F6DF7"/>
    <w:rsid w:val="002F7B40"/>
    <w:rsid w:val="0030123E"/>
    <w:rsid w:val="00301ABD"/>
    <w:rsid w:val="00301B17"/>
    <w:rsid w:val="00301D25"/>
    <w:rsid w:val="00303EC9"/>
    <w:rsid w:val="003046E6"/>
    <w:rsid w:val="00304933"/>
    <w:rsid w:val="0030564A"/>
    <w:rsid w:val="00310888"/>
    <w:rsid w:val="003125DA"/>
    <w:rsid w:val="003125DE"/>
    <w:rsid w:val="00314403"/>
    <w:rsid w:val="00314439"/>
    <w:rsid w:val="00315954"/>
    <w:rsid w:val="00315B65"/>
    <w:rsid w:val="00320975"/>
    <w:rsid w:val="003209A5"/>
    <w:rsid w:val="00320AED"/>
    <w:rsid w:val="00320DAC"/>
    <w:rsid w:val="00321AC8"/>
    <w:rsid w:val="00321E08"/>
    <w:rsid w:val="003229C1"/>
    <w:rsid w:val="00323505"/>
    <w:rsid w:val="00323758"/>
    <w:rsid w:val="0032431F"/>
    <w:rsid w:val="00324B20"/>
    <w:rsid w:val="00325C31"/>
    <w:rsid w:val="00325C43"/>
    <w:rsid w:val="0033214D"/>
    <w:rsid w:val="00332CC3"/>
    <w:rsid w:val="003332CA"/>
    <w:rsid w:val="00333946"/>
    <w:rsid w:val="00334E4C"/>
    <w:rsid w:val="00335A94"/>
    <w:rsid w:val="00335ABB"/>
    <w:rsid w:val="00335C05"/>
    <w:rsid w:val="003360F8"/>
    <w:rsid w:val="0033738D"/>
    <w:rsid w:val="00337A8F"/>
    <w:rsid w:val="00340764"/>
    <w:rsid w:val="0034078B"/>
    <w:rsid w:val="00340B05"/>
    <w:rsid w:val="003415D4"/>
    <w:rsid w:val="003428BE"/>
    <w:rsid w:val="00343110"/>
    <w:rsid w:val="00343456"/>
    <w:rsid w:val="0034470C"/>
    <w:rsid w:val="00345C7B"/>
    <w:rsid w:val="00346001"/>
    <w:rsid w:val="00346EAB"/>
    <w:rsid w:val="00347421"/>
    <w:rsid w:val="003507F2"/>
    <w:rsid w:val="00350928"/>
    <w:rsid w:val="00352704"/>
    <w:rsid w:val="003528C3"/>
    <w:rsid w:val="00353EED"/>
    <w:rsid w:val="00353F0C"/>
    <w:rsid w:val="00356F5A"/>
    <w:rsid w:val="00356FC4"/>
    <w:rsid w:val="00357E9A"/>
    <w:rsid w:val="0036174A"/>
    <w:rsid w:val="00363D9F"/>
    <w:rsid w:val="00363E22"/>
    <w:rsid w:val="0036436D"/>
    <w:rsid w:val="00366258"/>
    <w:rsid w:val="00366342"/>
    <w:rsid w:val="00370090"/>
    <w:rsid w:val="00371035"/>
    <w:rsid w:val="00371D6E"/>
    <w:rsid w:val="00371FA7"/>
    <w:rsid w:val="00372AEF"/>
    <w:rsid w:val="00372C37"/>
    <w:rsid w:val="003745CE"/>
    <w:rsid w:val="00374844"/>
    <w:rsid w:val="0037629E"/>
    <w:rsid w:val="0037707F"/>
    <w:rsid w:val="00382243"/>
    <w:rsid w:val="00384055"/>
    <w:rsid w:val="003840A7"/>
    <w:rsid w:val="00385327"/>
    <w:rsid w:val="0038576C"/>
    <w:rsid w:val="00385D72"/>
    <w:rsid w:val="00385F44"/>
    <w:rsid w:val="00386A22"/>
    <w:rsid w:val="00386CB4"/>
    <w:rsid w:val="00386D29"/>
    <w:rsid w:val="00387684"/>
    <w:rsid w:val="0039111D"/>
    <w:rsid w:val="00392953"/>
    <w:rsid w:val="00392F09"/>
    <w:rsid w:val="00394D08"/>
    <w:rsid w:val="00396A7A"/>
    <w:rsid w:val="00397878"/>
    <w:rsid w:val="00397AFA"/>
    <w:rsid w:val="00397F0E"/>
    <w:rsid w:val="003A02D2"/>
    <w:rsid w:val="003A0D15"/>
    <w:rsid w:val="003A1626"/>
    <w:rsid w:val="003A1BFF"/>
    <w:rsid w:val="003A2C1C"/>
    <w:rsid w:val="003A3446"/>
    <w:rsid w:val="003A4313"/>
    <w:rsid w:val="003A4A8C"/>
    <w:rsid w:val="003A5FA2"/>
    <w:rsid w:val="003A61AF"/>
    <w:rsid w:val="003A6ED7"/>
    <w:rsid w:val="003A7022"/>
    <w:rsid w:val="003A70FE"/>
    <w:rsid w:val="003A7246"/>
    <w:rsid w:val="003A7598"/>
    <w:rsid w:val="003A78BF"/>
    <w:rsid w:val="003A7B8E"/>
    <w:rsid w:val="003B05A5"/>
    <w:rsid w:val="003B08F2"/>
    <w:rsid w:val="003B2F2B"/>
    <w:rsid w:val="003B33B2"/>
    <w:rsid w:val="003B3557"/>
    <w:rsid w:val="003B37B1"/>
    <w:rsid w:val="003B37B4"/>
    <w:rsid w:val="003B3AE1"/>
    <w:rsid w:val="003B470A"/>
    <w:rsid w:val="003B5334"/>
    <w:rsid w:val="003B71F6"/>
    <w:rsid w:val="003C0AD3"/>
    <w:rsid w:val="003C3FCF"/>
    <w:rsid w:val="003C430B"/>
    <w:rsid w:val="003C5126"/>
    <w:rsid w:val="003C5186"/>
    <w:rsid w:val="003C5C89"/>
    <w:rsid w:val="003D026A"/>
    <w:rsid w:val="003D2AB5"/>
    <w:rsid w:val="003D2C75"/>
    <w:rsid w:val="003D4079"/>
    <w:rsid w:val="003D4236"/>
    <w:rsid w:val="003D4981"/>
    <w:rsid w:val="003D52D8"/>
    <w:rsid w:val="003D564E"/>
    <w:rsid w:val="003D664F"/>
    <w:rsid w:val="003D7688"/>
    <w:rsid w:val="003D7EF9"/>
    <w:rsid w:val="003E031F"/>
    <w:rsid w:val="003E1EEE"/>
    <w:rsid w:val="003E3803"/>
    <w:rsid w:val="003E3B91"/>
    <w:rsid w:val="003E3D3E"/>
    <w:rsid w:val="003E4272"/>
    <w:rsid w:val="003E4671"/>
    <w:rsid w:val="003E5268"/>
    <w:rsid w:val="003E6966"/>
    <w:rsid w:val="003E6A59"/>
    <w:rsid w:val="003E6EC6"/>
    <w:rsid w:val="003E7285"/>
    <w:rsid w:val="003E74D3"/>
    <w:rsid w:val="003E7FDE"/>
    <w:rsid w:val="003F047A"/>
    <w:rsid w:val="003F1A13"/>
    <w:rsid w:val="003F1E93"/>
    <w:rsid w:val="003F2936"/>
    <w:rsid w:val="003F29D6"/>
    <w:rsid w:val="003F33D2"/>
    <w:rsid w:val="003F3770"/>
    <w:rsid w:val="003F59B3"/>
    <w:rsid w:val="003F5E59"/>
    <w:rsid w:val="003F62ED"/>
    <w:rsid w:val="00401230"/>
    <w:rsid w:val="00401B7F"/>
    <w:rsid w:val="004022FD"/>
    <w:rsid w:val="00404612"/>
    <w:rsid w:val="00404B4D"/>
    <w:rsid w:val="00404E52"/>
    <w:rsid w:val="00405C05"/>
    <w:rsid w:val="00406CE0"/>
    <w:rsid w:val="00407304"/>
    <w:rsid w:val="0040779D"/>
    <w:rsid w:val="004104B9"/>
    <w:rsid w:val="00411BBB"/>
    <w:rsid w:val="00411F5C"/>
    <w:rsid w:val="00412669"/>
    <w:rsid w:val="00412998"/>
    <w:rsid w:val="00412D55"/>
    <w:rsid w:val="00413C5E"/>
    <w:rsid w:val="00414877"/>
    <w:rsid w:val="00415490"/>
    <w:rsid w:val="004171A7"/>
    <w:rsid w:val="004172B3"/>
    <w:rsid w:val="00417A02"/>
    <w:rsid w:val="00420D8A"/>
    <w:rsid w:val="00421456"/>
    <w:rsid w:val="00421977"/>
    <w:rsid w:val="00421A10"/>
    <w:rsid w:val="004220DF"/>
    <w:rsid w:val="00422A5F"/>
    <w:rsid w:val="00423E44"/>
    <w:rsid w:val="0042416F"/>
    <w:rsid w:val="004243EF"/>
    <w:rsid w:val="00424A0E"/>
    <w:rsid w:val="004260B2"/>
    <w:rsid w:val="00426E75"/>
    <w:rsid w:val="004271A0"/>
    <w:rsid w:val="004274AE"/>
    <w:rsid w:val="004276A3"/>
    <w:rsid w:val="00427C94"/>
    <w:rsid w:val="0043057F"/>
    <w:rsid w:val="004308F1"/>
    <w:rsid w:val="00430D5B"/>
    <w:rsid w:val="004311D1"/>
    <w:rsid w:val="00432D8F"/>
    <w:rsid w:val="004331E0"/>
    <w:rsid w:val="00433A56"/>
    <w:rsid w:val="004345DE"/>
    <w:rsid w:val="0043544F"/>
    <w:rsid w:val="00435D01"/>
    <w:rsid w:val="00435F1C"/>
    <w:rsid w:val="004373AB"/>
    <w:rsid w:val="00441ADC"/>
    <w:rsid w:val="00442894"/>
    <w:rsid w:val="00442AB0"/>
    <w:rsid w:val="00442B79"/>
    <w:rsid w:val="004435BC"/>
    <w:rsid w:val="00443E40"/>
    <w:rsid w:val="004442FC"/>
    <w:rsid w:val="004446DC"/>
    <w:rsid w:val="00445120"/>
    <w:rsid w:val="004451BA"/>
    <w:rsid w:val="00445539"/>
    <w:rsid w:val="00451703"/>
    <w:rsid w:val="00451BDE"/>
    <w:rsid w:val="004524E9"/>
    <w:rsid w:val="00453373"/>
    <w:rsid w:val="0045362A"/>
    <w:rsid w:val="004549AA"/>
    <w:rsid w:val="00455ACE"/>
    <w:rsid w:val="00455D61"/>
    <w:rsid w:val="004565E7"/>
    <w:rsid w:val="00460032"/>
    <w:rsid w:val="004606F1"/>
    <w:rsid w:val="00460B97"/>
    <w:rsid w:val="004612DD"/>
    <w:rsid w:val="00461387"/>
    <w:rsid w:val="0046348F"/>
    <w:rsid w:val="0046376B"/>
    <w:rsid w:val="0046408D"/>
    <w:rsid w:val="004641B6"/>
    <w:rsid w:val="0046466C"/>
    <w:rsid w:val="00464832"/>
    <w:rsid w:val="0046499B"/>
    <w:rsid w:val="00464E1A"/>
    <w:rsid w:val="004655AF"/>
    <w:rsid w:val="00465D36"/>
    <w:rsid w:val="00466790"/>
    <w:rsid w:val="0047036D"/>
    <w:rsid w:val="004711F8"/>
    <w:rsid w:val="004714FD"/>
    <w:rsid w:val="004715C4"/>
    <w:rsid w:val="00471850"/>
    <w:rsid w:val="0047249D"/>
    <w:rsid w:val="004732C6"/>
    <w:rsid w:val="00480902"/>
    <w:rsid w:val="00480987"/>
    <w:rsid w:val="00481A0D"/>
    <w:rsid w:val="00481CF2"/>
    <w:rsid w:val="00483404"/>
    <w:rsid w:val="00483C82"/>
    <w:rsid w:val="004850C7"/>
    <w:rsid w:val="004874D5"/>
    <w:rsid w:val="00487BBD"/>
    <w:rsid w:val="00490917"/>
    <w:rsid w:val="00490B53"/>
    <w:rsid w:val="00490C58"/>
    <w:rsid w:val="004914F2"/>
    <w:rsid w:val="0049215D"/>
    <w:rsid w:val="00492234"/>
    <w:rsid w:val="00493295"/>
    <w:rsid w:val="00493986"/>
    <w:rsid w:val="00494C61"/>
    <w:rsid w:val="00494FD6"/>
    <w:rsid w:val="0049521A"/>
    <w:rsid w:val="004964A5"/>
    <w:rsid w:val="00497E36"/>
    <w:rsid w:val="004A191C"/>
    <w:rsid w:val="004A27D5"/>
    <w:rsid w:val="004A3B85"/>
    <w:rsid w:val="004A42A3"/>
    <w:rsid w:val="004A42B7"/>
    <w:rsid w:val="004A49EA"/>
    <w:rsid w:val="004A6B06"/>
    <w:rsid w:val="004A6EC7"/>
    <w:rsid w:val="004A7372"/>
    <w:rsid w:val="004B22D5"/>
    <w:rsid w:val="004B298D"/>
    <w:rsid w:val="004B2DAF"/>
    <w:rsid w:val="004B49E3"/>
    <w:rsid w:val="004B5206"/>
    <w:rsid w:val="004B551B"/>
    <w:rsid w:val="004B61C6"/>
    <w:rsid w:val="004B6252"/>
    <w:rsid w:val="004B6F28"/>
    <w:rsid w:val="004C00E0"/>
    <w:rsid w:val="004C04FF"/>
    <w:rsid w:val="004C229D"/>
    <w:rsid w:val="004C25CA"/>
    <w:rsid w:val="004C7DFB"/>
    <w:rsid w:val="004C7F7D"/>
    <w:rsid w:val="004D0360"/>
    <w:rsid w:val="004D0418"/>
    <w:rsid w:val="004D0C1C"/>
    <w:rsid w:val="004D1301"/>
    <w:rsid w:val="004D13F6"/>
    <w:rsid w:val="004D167D"/>
    <w:rsid w:val="004D2451"/>
    <w:rsid w:val="004D2A8D"/>
    <w:rsid w:val="004D4E6F"/>
    <w:rsid w:val="004D57B5"/>
    <w:rsid w:val="004D6789"/>
    <w:rsid w:val="004D7B06"/>
    <w:rsid w:val="004D7B4F"/>
    <w:rsid w:val="004D7FE4"/>
    <w:rsid w:val="004E03BF"/>
    <w:rsid w:val="004E177B"/>
    <w:rsid w:val="004E24B8"/>
    <w:rsid w:val="004E610B"/>
    <w:rsid w:val="004E69D8"/>
    <w:rsid w:val="004E6A40"/>
    <w:rsid w:val="004E717C"/>
    <w:rsid w:val="004E7823"/>
    <w:rsid w:val="004E7B2B"/>
    <w:rsid w:val="004F116C"/>
    <w:rsid w:val="004F1371"/>
    <w:rsid w:val="004F145A"/>
    <w:rsid w:val="004F1560"/>
    <w:rsid w:val="004F1842"/>
    <w:rsid w:val="004F1968"/>
    <w:rsid w:val="004F208A"/>
    <w:rsid w:val="004F20D7"/>
    <w:rsid w:val="004F2291"/>
    <w:rsid w:val="004F2CB7"/>
    <w:rsid w:val="004F2CC8"/>
    <w:rsid w:val="004F2D4C"/>
    <w:rsid w:val="004F38C4"/>
    <w:rsid w:val="004F39D0"/>
    <w:rsid w:val="004F46FB"/>
    <w:rsid w:val="004F595F"/>
    <w:rsid w:val="004F5D2A"/>
    <w:rsid w:val="004F63E3"/>
    <w:rsid w:val="004F6419"/>
    <w:rsid w:val="00500882"/>
    <w:rsid w:val="005021FD"/>
    <w:rsid w:val="005029BF"/>
    <w:rsid w:val="005029F9"/>
    <w:rsid w:val="00502A9D"/>
    <w:rsid w:val="0050424D"/>
    <w:rsid w:val="005043A3"/>
    <w:rsid w:val="00505D2B"/>
    <w:rsid w:val="00507783"/>
    <w:rsid w:val="005078AB"/>
    <w:rsid w:val="00507FF3"/>
    <w:rsid w:val="00510300"/>
    <w:rsid w:val="00510BA2"/>
    <w:rsid w:val="00511263"/>
    <w:rsid w:val="00512013"/>
    <w:rsid w:val="00512434"/>
    <w:rsid w:val="0051490C"/>
    <w:rsid w:val="005156F3"/>
    <w:rsid w:val="005160FD"/>
    <w:rsid w:val="0051623A"/>
    <w:rsid w:val="005162D3"/>
    <w:rsid w:val="00517095"/>
    <w:rsid w:val="00517F0C"/>
    <w:rsid w:val="005208CF"/>
    <w:rsid w:val="00524743"/>
    <w:rsid w:val="00526C8F"/>
    <w:rsid w:val="00527371"/>
    <w:rsid w:val="005273FB"/>
    <w:rsid w:val="00530FDF"/>
    <w:rsid w:val="00531209"/>
    <w:rsid w:val="00531C5E"/>
    <w:rsid w:val="005322B0"/>
    <w:rsid w:val="0053231B"/>
    <w:rsid w:val="005338EB"/>
    <w:rsid w:val="00533A53"/>
    <w:rsid w:val="005340E6"/>
    <w:rsid w:val="00535F37"/>
    <w:rsid w:val="00537B85"/>
    <w:rsid w:val="005401B4"/>
    <w:rsid w:val="005407FD"/>
    <w:rsid w:val="0054081C"/>
    <w:rsid w:val="005408EC"/>
    <w:rsid w:val="00541FF9"/>
    <w:rsid w:val="005427A1"/>
    <w:rsid w:val="00542BD3"/>
    <w:rsid w:val="00542D9E"/>
    <w:rsid w:val="00543AF9"/>
    <w:rsid w:val="00544A3E"/>
    <w:rsid w:val="00545B54"/>
    <w:rsid w:val="00546A29"/>
    <w:rsid w:val="00546B1E"/>
    <w:rsid w:val="005479F0"/>
    <w:rsid w:val="00550086"/>
    <w:rsid w:val="005504AD"/>
    <w:rsid w:val="00550B9E"/>
    <w:rsid w:val="00551832"/>
    <w:rsid w:val="00551A34"/>
    <w:rsid w:val="00554655"/>
    <w:rsid w:val="005546A2"/>
    <w:rsid w:val="00554C4A"/>
    <w:rsid w:val="005552D3"/>
    <w:rsid w:val="00555468"/>
    <w:rsid w:val="00555BE8"/>
    <w:rsid w:val="00555C7F"/>
    <w:rsid w:val="005565AF"/>
    <w:rsid w:val="00556E64"/>
    <w:rsid w:val="005571B7"/>
    <w:rsid w:val="005606EA"/>
    <w:rsid w:val="00560B88"/>
    <w:rsid w:val="0056136E"/>
    <w:rsid w:val="005617BC"/>
    <w:rsid w:val="00562285"/>
    <w:rsid w:val="0056281F"/>
    <w:rsid w:val="00562BFC"/>
    <w:rsid w:val="00563081"/>
    <w:rsid w:val="00563FB5"/>
    <w:rsid w:val="00564136"/>
    <w:rsid w:val="00566D6C"/>
    <w:rsid w:val="00566DDE"/>
    <w:rsid w:val="005673C2"/>
    <w:rsid w:val="00567B96"/>
    <w:rsid w:val="005705C0"/>
    <w:rsid w:val="0057294C"/>
    <w:rsid w:val="0057328E"/>
    <w:rsid w:val="005735D3"/>
    <w:rsid w:val="00573BE9"/>
    <w:rsid w:val="00580C4A"/>
    <w:rsid w:val="0058149A"/>
    <w:rsid w:val="005822D0"/>
    <w:rsid w:val="005845D1"/>
    <w:rsid w:val="0058519F"/>
    <w:rsid w:val="00585AA9"/>
    <w:rsid w:val="0058730C"/>
    <w:rsid w:val="0059155C"/>
    <w:rsid w:val="00591747"/>
    <w:rsid w:val="00591C85"/>
    <w:rsid w:val="005932D5"/>
    <w:rsid w:val="00593998"/>
    <w:rsid w:val="00593D9E"/>
    <w:rsid w:val="0059430B"/>
    <w:rsid w:val="00594A7C"/>
    <w:rsid w:val="00595CC8"/>
    <w:rsid w:val="00595FC9"/>
    <w:rsid w:val="0059637E"/>
    <w:rsid w:val="0059639F"/>
    <w:rsid w:val="00596DF2"/>
    <w:rsid w:val="00597E6E"/>
    <w:rsid w:val="005A04FE"/>
    <w:rsid w:val="005A050A"/>
    <w:rsid w:val="005A1256"/>
    <w:rsid w:val="005A145F"/>
    <w:rsid w:val="005A2250"/>
    <w:rsid w:val="005A3010"/>
    <w:rsid w:val="005A4670"/>
    <w:rsid w:val="005A493F"/>
    <w:rsid w:val="005A67F2"/>
    <w:rsid w:val="005A72CF"/>
    <w:rsid w:val="005A7488"/>
    <w:rsid w:val="005B311D"/>
    <w:rsid w:val="005B31AA"/>
    <w:rsid w:val="005B371B"/>
    <w:rsid w:val="005B60FD"/>
    <w:rsid w:val="005B6161"/>
    <w:rsid w:val="005B74F1"/>
    <w:rsid w:val="005B751D"/>
    <w:rsid w:val="005C054D"/>
    <w:rsid w:val="005C0562"/>
    <w:rsid w:val="005C25A3"/>
    <w:rsid w:val="005C3A7F"/>
    <w:rsid w:val="005C42FB"/>
    <w:rsid w:val="005C5213"/>
    <w:rsid w:val="005C5557"/>
    <w:rsid w:val="005C5879"/>
    <w:rsid w:val="005C6A21"/>
    <w:rsid w:val="005C703E"/>
    <w:rsid w:val="005C7691"/>
    <w:rsid w:val="005C7EBA"/>
    <w:rsid w:val="005D02D5"/>
    <w:rsid w:val="005D1708"/>
    <w:rsid w:val="005D1B92"/>
    <w:rsid w:val="005D28FF"/>
    <w:rsid w:val="005D48A4"/>
    <w:rsid w:val="005D4E16"/>
    <w:rsid w:val="005D4F9D"/>
    <w:rsid w:val="005D563F"/>
    <w:rsid w:val="005D58F6"/>
    <w:rsid w:val="005D682D"/>
    <w:rsid w:val="005D75ED"/>
    <w:rsid w:val="005D783F"/>
    <w:rsid w:val="005D78EC"/>
    <w:rsid w:val="005E02D8"/>
    <w:rsid w:val="005E0BD7"/>
    <w:rsid w:val="005E4470"/>
    <w:rsid w:val="005E49AA"/>
    <w:rsid w:val="005E4AF0"/>
    <w:rsid w:val="005E4C0E"/>
    <w:rsid w:val="005E5A4E"/>
    <w:rsid w:val="005E67D8"/>
    <w:rsid w:val="005E7B35"/>
    <w:rsid w:val="005E7C16"/>
    <w:rsid w:val="005F1775"/>
    <w:rsid w:val="005F28E8"/>
    <w:rsid w:val="005F3364"/>
    <w:rsid w:val="005F3EC7"/>
    <w:rsid w:val="005F4A97"/>
    <w:rsid w:val="005F5132"/>
    <w:rsid w:val="005F5BF0"/>
    <w:rsid w:val="005F69FB"/>
    <w:rsid w:val="005F6C53"/>
    <w:rsid w:val="006005EF"/>
    <w:rsid w:val="00600D6A"/>
    <w:rsid w:val="00601AD2"/>
    <w:rsid w:val="00602404"/>
    <w:rsid w:val="00602B51"/>
    <w:rsid w:val="00603DBF"/>
    <w:rsid w:val="00603F38"/>
    <w:rsid w:val="00604A4C"/>
    <w:rsid w:val="00604AB3"/>
    <w:rsid w:val="006054E2"/>
    <w:rsid w:val="00605B36"/>
    <w:rsid w:val="00605CCE"/>
    <w:rsid w:val="0060695C"/>
    <w:rsid w:val="006107E1"/>
    <w:rsid w:val="00610D0F"/>
    <w:rsid w:val="00611175"/>
    <w:rsid w:val="00612C0B"/>
    <w:rsid w:val="006139F2"/>
    <w:rsid w:val="00614BC1"/>
    <w:rsid w:val="00620434"/>
    <w:rsid w:val="0062063B"/>
    <w:rsid w:val="00620A59"/>
    <w:rsid w:val="00620AA0"/>
    <w:rsid w:val="00620B21"/>
    <w:rsid w:val="0062250D"/>
    <w:rsid w:val="00622827"/>
    <w:rsid w:val="00622F46"/>
    <w:rsid w:val="00622F4F"/>
    <w:rsid w:val="006230AD"/>
    <w:rsid w:val="0062340B"/>
    <w:rsid w:val="00623618"/>
    <w:rsid w:val="00624245"/>
    <w:rsid w:val="006246A4"/>
    <w:rsid w:val="006255CA"/>
    <w:rsid w:val="00625830"/>
    <w:rsid w:val="0062646B"/>
    <w:rsid w:val="00626A61"/>
    <w:rsid w:val="00626FB6"/>
    <w:rsid w:val="00630731"/>
    <w:rsid w:val="00630C4B"/>
    <w:rsid w:val="00630EAB"/>
    <w:rsid w:val="00631C01"/>
    <w:rsid w:val="00632134"/>
    <w:rsid w:val="00632139"/>
    <w:rsid w:val="00632727"/>
    <w:rsid w:val="00633BC5"/>
    <w:rsid w:val="006351FB"/>
    <w:rsid w:val="0063690D"/>
    <w:rsid w:val="006375D7"/>
    <w:rsid w:val="006379B4"/>
    <w:rsid w:val="00640446"/>
    <w:rsid w:val="0064127C"/>
    <w:rsid w:val="00641415"/>
    <w:rsid w:val="006448AF"/>
    <w:rsid w:val="00644B3E"/>
    <w:rsid w:val="0064517D"/>
    <w:rsid w:val="006463EE"/>
    <w:rsid w:val="00647157"/>
    <w:rsid w:val="0064791C"/>
    <w:rsid w:val="00647A13"/>
    <w:rsid w:val="00647C9B"/>
    <w:rsid w:val="00647F82"/>
    <w:rsid w:val="006500A1"/>
    <w:rsid w:val="00650111"/>
    <w:rsid w:val="00652FB0"/>
    <w:rsid w:val="00653468"/>
    <w:rsid w:val="00655A39"/>
    <w:rsid w:val="00656750"/>
    <w:rsid w:val="006607F6"/>
    <w:rsid w:val="00661533"/>
    <w:rsid w:val="00662F98"/>
    <w:rsid w:val="00664DFE"/>
    <w:rsid w:val="00665004"/>
    <w:rsid w:val="00665096"/>
    <w:rsid w:val="00666DEE"/>
    <w:rsid w:val="00670EDA"/>
    <w:rsid w:val="00672A79"/>
    <w:rsid w:val="00672EB9"/>
    <w:rsid w:val="00674326"/>
    <w:rsid w:val="00675257"/>
    <w:rsid w:val="00675A44"/>
    <w:rsid w:val="006761A1"/>
    <w:rsid w:val="006766A6"/>
    <w:rsid w:val="00677AAE"/>
    <w:rsid w:val="0068044D"/>
    <w:rsid w:val="00680FDB"/>
    <w:rsid w:val="0068286A"/>
    <w:rsid w:val="00683FCA"/>
    <w:rsid w:val="00684346"/>
    <w:rsid w:val="00685421"/>
    <w:rsid w:val="00686573"/>
    <w:rsid w:val="006865ED"/>
    <w:rsid w:val="006871E9"/>
    <w:rsid w:val="00690F8D"/>
    <w:rsid w:val="00691E6E"/>
    <w:rsid w:val="00692885"/>
    <w:rsid w:val="00692EB6"/>
    <w:rsid w:val="00694137"/>
    <w:rsid w:val="00695C91"/>
    <w:rsid w:val="00695D5D"/>
    <w:rsid w:val="00695E42"/>
    <w:rsid w:val="00696AFD"/>
    <w:rsid w:val="006A06C5"/>
    <w:rsid w:val="006A1DED"/>
    <w:rsid w:val="006A206E"/>
    <w:rsid w:val="006A2074"/>
    <w:rsid w:val="006A244F"/>
    <w:rsid w:val="006A299A"/>
    <w:rsid w:val="006A42DB"/>
    <w:rsid w:val="006A457A"/>
    <w:rsid w:val="006A4E5E"/>
    <w:rsid w:val="006A708F"/>
    <w:rsid w:val="006A73CF"/>
    <w:rsid w:val="006B04E9"/>
    <w:rsid w:val="006B0A95"/>
    <w:rsid w:val="006B20CE"/>
    <w:rsid w:val="006B2757"/>
    <w:rsid w:val="006B3888"/>
    <w:rsid w:val="006B3961"/>
    <w:rsid w:val="006B3A18"/>
    <w:rsid w:val="006B413C"/>
    <w:rsid w:val="006B422B"/>
    <w:rsid w:val="006B4A23"/>
    <w:rsid w:val="006B6254"/>
    <w:rsid w:val="006C068D"/>
    <w:rsid w:val="006C2E60"/>
    <w:rsid w:val="006C3393"/>
    <w:rsid w:val="006C4685"/>
    <w:rsid w:val="006C4E00"/>
    <w:rsid w:val="006C592A"/>
    <w:rsid w:val="006C612C"/>
    <w:rsid w:val="006C7E86"/>
    <w:rsid w:val="006D0490"/>
    <w:rsid w:val="006D45C5"/>
    <w:rsid w:val="006D4D48"/>
    <w:rsid w:val="006D54A4"/>
    <w:rsid w:val="006D5F1B"/>
    <w:rsid w:val="006E0F80"/>
    <w:rsid w:val="006E1709"/>
    <w:rsid w:val="006E327F"/>
    <w:rsid w:val="006E3CFE"/>
    <w:rsid w:val="006E4F51"/>
    <w:rsid w:val="006E56B1"/>
    <w:rsid w:val="006E635E"/>
    <w:rsid w:val="006E6AD8"/>
    <w:rsid w:val="006E6E1E"/>
    <w:rsid w:val="006E7873"/>
    <w:rsid w:val="006F03FA"/>
    <w:rsid w:val="006F0D29"/>
    <w:rsid w:val="006F1925"/>
    <w:rsid w:val="006F1A91"/>
    <w:rsid w:val="006F1C26"/>
    <w:rsid w:val="006F2520"/>
    <w:rsid w:val="006F4851"/>
    <w:rsid w:val="006F4951"/>
    <w:rsid w:val="006F4EAE"/>
    <w:rsid w:val="006F607B"/>
    <w:rsid w:val="006F6814"/>
    <w:rsid w:val="006F6AE0"/>
    <w:rsid w:val="006F6B02"/>
    <w:rsid w:val="006F75A2"/>
    <w:rsid w:val="006F7ABF"/>
    <w:rsid w:val="0070012B"/>
    <w:rsid w:val="00701104"/>
    <w:rsid w:val="00701701"/>
    <w:rsid w:val="00701CFE"/>
    <w:rsid w:val="007022AA"/>
    <w:rsid w:val="007045D0"/>
    <w:rsid w:val="00704645"/>
    <w:rsid w:val="00705AB0"/>
    <w:rsid w:val="007064A7"/>
    <w:rsid w:val="007067D3"/>
    <w:rsid w:val="00707A69"/>
    <w:rsid w:val="007100B5"/>
    <w:rsid w:val="007125FF"/>
    <w:rsid w:val="00713163"/>
    <w:rsid w:val="00713ECB"/>
    <w:rsid w:val="00714A40"/>
    <w:rsid w:val="007152BD"/>
    <w:rsid w:val="00715BB4"/>
    <w:rsid w:val="007161DF"/>
    <w:rsid w:val="0071645A"/>
    <w:rsid w:val="00716797"/>
    <w:rsid w:val="0071763A"/>
    <w:rsid w:val="007176A6"/>
    <w:rsid w:val="007176C9"/>
    <w:rsid w:val="00717834"/>
    <w:rsid w:val="00717919"/>
    <w:rsid w:val="00717B94"/>
    <w:rsid w:val="0072025B"/>
    <w:rsid w:val="00720C5C"/>
    <w:rsid w:val="00721676"/>
    <w:rsid w:val="00721BBF"/>
    <w:rsid w:val="007222FB"/>
    <w:rsid w:val="007229C8"/>
    <w:rsid w:val="00723576"/>
    <w:rsid w:val="00724E17"/>
    <w:rsid w:val="00725996"/>
    <w:rsid w:val="00727231"/>
    <w:rsid w:val="00727DA2"/>
    <w:rsid w:val="00727E09"/>
    <w:rsid w:val="007307C4"/>
    <w:rsid w:val="00730C4B"/>
    <w:rsid w:val="007312FF"/>
    <w:rsid w:val="0073200D"/>
    <w:rsid w:val="00732565"/>
    <w:rsid w:val="00733393"/>
    <w:rsid w:val="00733BE2"/>
    <w:rsid w:val="00734101"/>
    <w:rsid w:val="007352C9"/>
    <w:rsid w:val="00735808"/>
    <w:rsid w:val="00735EF5"/>
    <w:rsid w:val="00736F3C"/>
    <w:rsid w:val="0073762D"/>
    <w:rsid w:val="00737AC2"/>
    <w:rsid w:val="00740F22"/>
    <w:rsid w:val="0074160A"/>
    <w:rsid w:val="007429E7"/>
    <w:rsid w:val="00742FC8"/>
    <w:rsid w:val="00743A56"/>
    <w:rsid w:val="00743B97"/>
    <w:rsid w:val="00744D57"/>
    <w:rsid w:val="007455CE"/>
    <w:rsid w:val="00745E24"/>
    <w:rsid w:val="0074676C"/>
    <w:rsid w:val="00746C78"/>
    <w:rsid w:val="00746DAB"/>
    <w:rsid w:val="00747712"/>
    <w:rsid w:val="0074799E"/>
    <w:rsid w:val="00747D20"/>
    <w:rsid w:val="00750226"/>
    <w:rsid w:val="00750F77"/>
    <w:rsid w:val="007522EE"/>
    <w:rsid w:val="00752DBB"/>
    <w:rsid w:val="00753506"/>
    <w:rsid w:val="007539A7"/>
    <w:rsid w:val="00753A80"/>
    <w:rsid w:val="007540A3"/>
    <w:rsid w:val="00754824"/>
    <w:rsid w:val="00754FBB"/>
    <w:rsid w:val="007560B1"/>
    <w:rsid w:val="00756E3D"/>
    <w:rsid w:val="007574A1"/>
    <w:rsid w:val="00760B26"/>
    <w:rsid w:val="00760FCC"/>
    <w:rsid w:val="007624AB"/>
    <w:rsid w:val="00762961"/>
    <w:rsid w:val="00764DEC"/>
    <w:rsid w:val="00766506"/>
    <w:rsid w:val="00766593"/>
    <w:rsid w:val="00766988"/>
    <w:rsid w:val="00767C2C"/>
    <w:rsid w:val="00767CC8"/>
    <w:rsid w:val="007700CD"/>
    <w:rsid w:val="0077071D"/>
    <w:rsid w:val="007707C6"/>
    <w:rsid w:val="00770B88"/>
    <w:rsid w:val="007713D2"/>
    <w:rsid w:val="00771A0D"/>
    <w:rsid w:val="00771BC9"/>
    <w:rsid w:val="00771CBE"/>
    <w:rsid w:val="007725FD"/>
    <w:rsid w:val="00772894"/>
    <w:rsid w:val="00774D5C"/>
    <w:rsid w:val="00774DAC"/>
    <w:rsid w:val="00776614"/>
    <w:rsid w:val="00776A46"/>
    <w:rsid w:val="00776C14"/>
    <w:rsid w:val="00776D7E"/>
    <w:rsid w:val="00777C2B"/>
    <w:rsid w:val="007802CD"/>
    <w:rsid w:val="007817CC"/>
    <w:rsid w:val="00781DB4"/>
    <w:rsid w:val="00782505"/>
    <w:rsid w:val="00782967"/>
    <w:rsid w:val="007830CF"/>
    <w:rsid w:val="007844E4"/>
    <w:rsid w:val="00784627"/>
    <w:rsid w:val="00784679"/>
    <w:rsid w:val="0078482F"/>
    <w:rsid w:val="00784DE5"/>
    <w:rsid w:val="00786365"/>
    <w:rsid w:val="00786702"/>
    <w:rsid w:val="00786716"/>
    <w:rsid w:val="00786E72"/>
    <w:rsid w:val="00787C93"/>
    <w:rsid w:val="0079298D"/>
    <w:rsid w:val="00794577"/>
    <w:rsid w:val="00795559"/>
    <w:rsid w:val="0079555D"/>
    <w:rsid w:val="00795F4E"/>
    <w:rsid w:val="00796B10"/>
    <w:rsid w:val="00797600"/>
    <w:rsid w:val="007A01E2"/>
    <w:rsid w:val="007A03E3"/>
    <w:rsid w:val="007A1C30"/>
    <w:rsid w:val="007A2476"/>
    <w:rsid w:val="007A2865"/>
    <w:rsid w:val="007A2D9C"/>
    <w:rsid w:val="007A50DA"/>
    <w:rsid w:val="007A5B69"/>
    <w:rsid w:val="007A6432"/>
    <w:rsid w:val="007A7092"/>
    <w:rsid w:val="007B0F52"/>
    <w:rsid w:val="007B21BF"/>
    <w:rsid w:val="007B31AD"/>
    <w:rsid w:val="007B3E88"/>
    <w:rsid w:val="007B502F"/>
    <w:rsid w:val="007B6E9A"/>
    <w:rsid w:val="007B7EDC"/>
    <w:rsid w:val="007C081D"/>
    <w:rsid w:val="007C3AD2"/>
    <w:rsid w:val="007C3CCB"/>
    <w:rsid w:val="007C43DB"/>
    <w:rsid w:val="007C4C4A"/>
    <w:rsid w:val="007C657F"/>
    <w:rsid w:val="007C7C8E"/>
    <w:rsid w:val="007D1244"/>
    <w:rsid w:val="007D1947"/>
    <w:rsid w:val="007D25CF"/>
    <w:rsid w:val="007D3877"/>
    <w:rsid w:val="007D3B49"/>
    <w:rsid w:val="007D7322"/>
    <w:rsid w:val="007D7D5D"/>
    <w:rsid w:val="007E07BD"/>
    <w:rsid w:val="007E092F"/>
    <w:rsid w:val="007E1FEA"/>
    <w:rsid w:val="007E2368"/>
    <w:rsid w:val="007E2AB4"/>
    <w:rsid w:val="007E320B"/>
    <w:rsid w:val="007E32AF"/>
    <w:rsid w:val="007E4059"/>
    <w:rsid w:val="007E4EE2"/>
    <w:rsid w:val="007E52C2"/>
    <w:rsid w:val="007E5FED"/>
    <w:rsid w:val="007E6112"/>
    <w:rsid w:val="007E705B"/>
    <w:rsid w:val="007E71E0"/>
    <w:rsid w:val="007E7A4B"/>
    <w:rsid w:val="007F234D"/>
    <w:rsid w:val="007F3B71"/>
    <w:rsid w:val="007F4400"/>
    <w:rsid w:val="007F691F"/>
    <w:rsid w:val="007F731F"/>
    <w:rsid w:val="00800C86"/>
    <w:rsid w:val="00801DF9"/>
    <w:rsid w:val="00802527"/>
    <w:rsid w:val="008044F9"/>
    <w:rsid w:val="0080601F"/>
    <w:rsid w:val="00806C8B"/>
    <w:rsid w:val="008103CD"/>
    <w:rsid w:val="00810797"/>
    <w:rsid w:val="00811063"/>
    <w:rsid w:val="00811488"/>
    <w:rsid w:val="0081172E"/>
    <w:rsid w:val="00811B6B"/>
    <w:rsid w:val="00813299"/>
    <w:rsid w:val="008144AC"/>
    <w:rsid w:val="0081470C"/>
    <w:rsid w:val="00815D5C"/>
    <w:rsid w:val="00816458"/>
    <w:rsid w:val="008169E2"/>
    <w:rsid w:val="00817777"/>
    <w:rsid w:val="00817E1C"/>
    <w:rsid w:val="00821462"/>
    <w:rsid w:val="00821589"/>
    <w:rsid w:val="00821819"/>
    <w:rsid w:val="00822126"/>
    <w:rsid w:val="00822D08"/>
    <w:rsid w:val="00823934"/>
    <w:rsid w:val="008244F0"/>
    <w:rsid w:val="00825119"/>
    <w:rsid w:val="00826C95"/>
    <w:rsid w:val="00826DD9"/>
    <w:rsid w:val="00827A21"/>
    <w:rsid w:val="00830673"/>
    <w:rsid w:val="00832928"/>
    <w:rsid w:val="00832E12"/>
    <w:rsid w:val="00832EAD"/>
    <w:rsid w:val="00833D7B"/>
    <w:rsid w:val="00833F1B"/>
    <w:rsid w:val="00834592"/>
    <w:rsid w:val="00834FF6"/>
    <w:rsid w:val="00836812"/>
    <w:rsid w:val="00837C80"/>
    <w:rsid w:val="00840E7B"/>
    <w:rsid w:val="008415C7"/>
    <w:rsid w:val="00841F5E"/>
    <w:rsid w:val="00842584"/>
    <w:rsid w:val="00842F18"/>
    <w:rsid w:val="0084582A"/>
    <w:rsid w:val="008464A0"/>
    <w:rsid w:val="00847624"/>
    <w:rsid w:val="00847ADA"/>
    <w:rsid w:val="008503AF"/>
    <w:rsid w:val="00850D6C"/>
    <w:rsid w:val="00850FA4"/>
    <w:rsid w:val="00851B3B"/>
    <w:rsid w:val="008527A8"/>
    <w:rsid w:val="00853ACE"/>
    <w:rsid w:val="00853F42"/>
    <w:rsid w:val="008549EF"/>
    <w:rsid w:val="008559F3"/>
    <w:rsid w:val="00855C43"/>
    <w:rsid w:val="00856C4D"/>
    <w:rsid w:val="0085785F"/>
    <w:rsid w:val="00857CC6"/>
    <w:rsid w:val="00857EC0"/>
    <w:rsid w:val="00861178"/>
    <w:rsid w:val="00861CFA"/>
    <w:rsid w:val="00861DEC"/>
    <w:rsid w:val="00863DB3"/>
    <w:rsid w:val="00864764"/>
    <w:rsid w:val="00865D5D"/>
    <w:rsid w:val="008660FE"/>
    <w:rsid w:val="008666F7"/>
    <w:rsid w:val="008669B4"/>
    <w:rsid w:val="00866C34"/>
    <w:rsid w:val="008671DE"/>
    <w:rsid w:val="00867F4A"/>
    <w:rsid w:val="0087047C"/>
    <w:rsid w:val="00870C63"/>
    <w:rsid w:val="0087101A"/>
    <w:rsid w:val="008728C6"/>
    <w:rsid w:val="00873D89"/>
    <w:rsid w:val="0087450B"/>
    <w:rsid w:val="00875D5D"/>
    <w:rsid w:val="008779B4"/>
    <w:rsid w:val="0088003A"/>
    <w:rsid w:val="0088068C"/>
    <w:rsid w:val="00880C87"/>
    <w:rsid w:val="00881619"/>
    <w:rsid w:val="00881932"/>
    <w:rsid w:val="00881F03"/>
    <w:rsid w:val="00882065"/>
    <w:rsid w:val="008830EF"/>
    <w:rsid w:val="0088328B"/>
    <w:rsid w:val="00883A67"/>
    <w:rsid w:val="00883DDD"/>
    <w:rsid w:val="00884113"/>
    <w:rsid w:val="00884171"/>
    <w:rsid w:val="00885274"/>
    <w:rsid w:val="00885D87"/>
    <w:rsid w:val="0088614D"/>
    <w:rsid w:val="00886FDA"/>
    <w:rsid w:val="00887438"/>
    <w:rsid w:val="0089011B"/>
    <w:rsid w:val="008903CB"/>
    <w:rsid w:val="00890523"/>
    <w:rsid w:val="0089095C"/>
    <w:rsid w:val="00892B14"/>
    <w:rsid w:val="00892B4E"/>
    <w:rsid w:val="0089345A"/>
    <w:rsid w:val="00894134"/>
    <w:rsid w:val="008947EF"/>
    <w:rsid w:val="00896A6E"/>
    <w:rsid w:val="00897499"/>
    <w:rsid w:val="00897D52"/>
    <w:rsid w:val="008A0145"/>
    <w:rsid w:val="008A0D9F"/>
    <w:rsid w:val="008A1694"/>
    <w:rsid w:val="008A170C"/>
    <w:rsid w:val="008A1A3C"/>
    <w:rsid w:val="008A31AA"/>
    <w:rsid w:val="008A42CC"/>
    <w:rsid w:val="008A48C8"/>
    <w:rsid w:val="008A4C04"/>
    <w:rsid w:val="008A5194"/>
    <w:rsid w:val="008A51A7"/>
    <w:rsid w:val="008A5218"/>
    <w:rsid w:val="008A6672"/>
    <w:rsid w:val="008A69C2"/>
    <w:rsid w:val="008A788D"/>
    <w:rsid w:val="008A7A5B"/>
    <w:rsid w:val="008B0607"/>
    <w:rsid w:val="008B08E4"/>
    <w:rsid w:val="008B0AEA"/>
    <w:rsid w:val="008B1F59"/>
    <w:rsid w:val="008B20F5"/>
    <w:rsid w:val="008B2632"/>
    <w:rsid w:val="008B2640"/>
    <w:rsid w:val="008B34B2"/>
    <w:rsid w:val="008B422D"/>
    <w:rsid w:val="008B46FA"/>
    <w:rsid w:val="008B563F"/>
    <w:rsid w:val="008B767F"/>
    <w:rsid w:val="008C00D7"/>
    <w:rsid w:val="008C0333"/>
    <w:rsid w:val="008C0AAE"/>
    <w:rsid w:val="008C0BFD"/>
    <w:rsid w:val="008C11F1"/>
    <w:rsid w:val="008C1879"/>
    <w:rsid w:val="008C410B"/>
    <w:rsid w:val="008C422F"/>
    <w:rsid w:val="008C6099"/>
    <w:rsid w:val="008C6AE8"/>
    <w:rsid w:val="008C6B49"/>
    <w:rsid w:val="008C793C"/>
    <w:rsid w:val="008D014C"/>
    <w:rsid w:val="008D0273"/>
    <w:rsid w:val="008D02F0"/>
    <w:rsid w:val="008D0685"/>
    <w:rsid w:val="008D06D9"/>
    <w:rsid w:val="008D10E8"/>
    <w:rsid w:val="008D14A4"/>
    <w:rsid w:val="008D1975"/>
    <w:rsid w:val="008D250C"/>
    <w:rsid w:val="008D3825"/>
    <w:rsid w:val="008D3B34"/>
    <w:rsid w:val="008D3BC2"/>
    <w:rsid w:val="008D4520"/>
    <w:rsid w:val="008D4C94"/>
    <w:rsid w:val="008D63A8"/>
    <w:rsid w:val="008D650C"/>
    <w:rsid w:val="008D693B"/>
    <w:rsid w:val="008D79B4"/>
    <w:rsid w:val="008D7F61"/>
    <w:rsid w:val="008E018D"/>
    <w:rsid w:val="008E0559"/>
    <w:rsid w:val="008E0B91"/>
    <w:rsid w:val="008E16D0"/>
    <w:rsid w:val="008E2FE2"/>
    <w:rsid w:val="008E39FC"/>
    <w:rsid w:val="008E5E3D"/>
    <w:rsid w:val="008E659C"/>
    <w:rsid w:val="008E6EE9"/>
    <w:rsid w:val="008E7038"/>
    <w:rsid w:val="008E728B"/>
    <w:rsid w:val="008E77E3"/>
    <w:rsid w:val="008E794C"/>
    <w:rsid w:val="008F062D"/>
    <w:rsid w:val="008F104F"/>
    <w:rsid w:val="008F4C3E"/>
    <w:rsid w:val="008F53E2"/>
    <w:rsid w:val="008F5BF3"/>
    <w:rsid w:val="008F6577"/>
    <w:rsid w:val="008F77ED"/>
    <w:rsid w:val="009005F3"/>
    <w:rsid w:val="00900C49"/>
    <w:rsid w:val="00900CD2"/>
    <w:rsid w:val="00901598"/>
    <w:rsid w:val="009017DD"/>
    <w:rsid w:val="00902299"/>
    <w:rsid w:val="00902B0E"/>
    <w:rsid w:val="00904CEF"/>
    <w:rsid w:val="00907119"/>
    <w:rsid w:val="00907961"/>
    <w:rsid w:val="00910AF2"/>
    <w:rsid w:val="009112B2"/>
    <w:rsid w:val="00911ED6"/>
    <w:rsid w:val="00913ACB"/>
    <w:rsid w:val="009146B5"/>
    <w:rsid w:val="00914CCA"/>
    <w:rsid w:val="00915229"/>
    <w:rsid w:val="00915A55"/>
    <w:rsid w:val="009160B7"/>
    <w:rsid w:val="0091623B"/>
    <w:rsid w:val="00917487"/>
    <w:rsid w:val="009206B9"/>
    <w:rsid w:val="00921CC9"/>
    <w:rsid w:val="009224B3"/>
    <w:rsid w:val="00924602"/>
    <w:rsid w:val="00924734"/>
    <w:rsid w:val="009256CB"/>
    <w:rsid w:val="009256DC"/>
    <w:rsid w:val="009257C0"/>
    <w:rsid w:val="009259A8"/>
    <w:rsid w:val="00930BD3"/>
    <w:rsid w:val="00931246"/>
    <w:rsid w:val="00931579"/>
    <w:rsid w:val="0093171D"/>
    <w:rsid w:val="0093248C"/>
    <w:rsid w:val="00932C94"/>
    <w:rsid w:val="0093333B"/>
    <w:rsid w:val="0093360E"/>
    <w:rsid w:val="00933802"/>
    <w:rsid w:val="00933884"/>
    <w:rsid w:val="009339A4"/>
    <w:rsid w:val="00933F8C"/>
    <w:rsid w:val="009367CD"/>
    <w:rsid w:val="00936C7B"/>
    <w:rsid w:val="00936DE4"/>
    <w:rsid w:val="00937918"/>
    <w:rsid w:val="009401FA"/>
    <w:rsid w:val="00940FBE"/>
    <w:rsid w:val="0094184B"/>
    <w:rsid w:val="00942D0A"/>
    <w:rsid w:val="00942D0F"/>
    <w:rsid w:val="00944432"/>
    <w:rsid w:val="009455E1"/>
    <w:rsid w:val="009459AE"/>
    <w:rsid w:val="009462B3"/>
    <w:rsid w:val="0094631F"/>
    <w:rsid w:val="00946833"/>
    <w:rsid w:val="009507CA"/>
    <w:rsid w:val="009512DC"/>
    <w:rsid w:val="00952295"/>
    <w:rsid w:val="00952948"/>
    <w:rsid w:val="00952CEF"/>
    <w:rsid w:val="00952E98"/>
    <w:rsid w:val="009533F7"/>
    <w:rsid w:val="00955B66"/>
    <w:rsid w:val="00956A76"/>
    <w:rsid w:val="00957278"/>
    <w:rsid w:val="009573DC"/>
    <w:rsid w:val="00957C2B"/>
    <w:rsid w:val="009602EF"/>
    <w:rsid w:val="00962600"/>
    <w:rsid w:val="00962AAE"/>
    <w:rsid w:val="00962CBD"/>
    <w:rsid w:val="00964B55"/>
    <w:rsid w:val="0096584B"/>
    <w:rsid w:val="00965D45"/>
    <w:rsid w:val="00965DFC"/>
    <w:rsid w:val="0096668A"/>
    <w:rsid w:val="00967E5F"/>
    <w:rsid w:val="00971E62"/>
    <w:rsid w:val="00972317"/>
    <w:rsid w:val="00972F1A"/>
    <w:rsid w:val="009734D4"/>
    <w:rsid w:val="00973E7A"/>
    <w:rsid w:val="0097451B"/>
    <w:rsid w:val="00974F45"/>
    <w:rsid w:val="009753E5"/>
    <w:rsid w:val="0097540B"/>
    <w:rsid w:val="0097643B"/>
    <w:rsid w:val="00976CC0"/>
    <w:rsid w:val="00977838"/>
    <w:rsid w:val="009817D5"/>
    <w:rsid w:val="009819CC"/>
    <w:rsid w:val="00981C83"/>
    <w:rsid w:val="00982C33"/>
    <w:rsid w:val="00982E43"/>
    <w:rsid w:val="00983D05"/>
    <w:rsid w:val="00983D19"/>
    <w:rsid w:val="009841DA"/>
    <w:rsid w:val="00984359"/>
    <w:rsid w:val="009849E2"/>
    <w:rsid w:val="0098516A"/>
    <w:rsid w:val="00985A4D"/>
    <w:rsid w:val="009861B3"/>
    <w:rsid w:val="00987023"/>
    <w:rsid w:val="00987D52"/>
    <w:rsid w:val="00991003"/>
    <w:rsid w:val="00992471"/>
    <w:rsid w:val="009925AE"/>
    <w:rsid w:val="009925C3"/>
    <w:rsid w:val="009925E4"/>
    <w:rsid w:val="00994A96"/>
    <w:rsid w:val="009967F6"/>
    <w:rsid w:val="00996A23"/>
    <w:rsid w:val="00997F58"/>
    <w:rsid w:val="009A0D0A"/>
    <w:rsid w:val="009A2CD4"/>
    <w:rsid w:val="009A2E09"/>
    <w:rsid w:val="009A4A71"/>
    <w:rsid w:val="009A4BCA"/>
    <w:rsid w:val="009A50F8"/>
    <w:rsid w:val="009A55D0"/>
    <w:rsid w:val="009A61CE"/>
    <w:rsid w:val="009A64D3"/>
    <w:rsid w:val="009A7106"/>
    <w:rsid w:val="009A786D"/>
    <w:rsid w:val="009B0149"/>
    <w:rsid w:val="009B06FC"/>
    <w:rsid w:val="009B15CA"/>
    <w:rsid w:val="009B1A23"/>
    <w:rsid w:val="009B2A45"/>
    <w:rsid w:val="009B4F56"/>
    <w:rsid w:val="009B6ED8"/>
    <w:rsid w:val="009B799A"/>
    <w:rsid w:val="009B7C78"/>
    <w:rsid w:val="009C0EA8"/>
    <w:rsid w:val="009C1313"/>
    <w:rsid w:val="009C1348"/>
    <w:rsid w:val="009C18D3"/>
    <w:rsid w:val="009C2389"/>
    <w:rsid w:val="009C23F1"/>
    <w:rsid w:val="009C2526"/>
    <w:rsid w:val="009C25E3"/>
    <w:rsid w:val="009C6304"/>
    <w:rsid w:val="009C6C96"/>
    <w:rsid w:val="009C74C1"/>
    <w:rsid w:val="009C7ADE"/>
    <w:rsid w:val="009D03B0"/>
    <w:rsid w:val="009D0AB6"/>
    <w:rsid w:val="009D1599"/>
    <w:rsid w:val="009D271D"/>
    <w:rsid w:val="009D353A"/>
    <w:rsid w:val="009D36D3"/>
    <w:rsid w:val="009D3E5B"/>
    <w:rsid w:val="009D504C"/>
    <w:rsid w:val="009D73FA"/>
    <w:rsid w:val="009D7CDC"/>
    <w:rsid w:val="009E0B90"/>
    <w:rsid w:val="009E0B96"/>
    <w:rsid w:val="009E16BF"/>
    <w:rsid w:val="009E2655"/>
    <w:rsid w:val="009E3A8C"/>
    <w:rsid w:val="009E3DEE"/>
    <w:rsid w:val="009E5D9E"/>
    <w:rsid w:val="009E7463"/>
    <w:rsid w:val="009F0B8C"/>
    <w:rsid w:val="009F0CBA"/>
    <w:rsid w:val="009F152D"/>
    <w:rsid w:val="009F1763"/>
    <w:rsid w:val="009F1866"/>
    <w:rsid w:val="009F1C0B"/>
    <w:rsid w:val="009F2E47"/>
    <w:rsid w:val="009F318D"/>
    <w:rsid w:val="009F3440"/>
    <w:rsid w:val="009F3C25"/>
    <w:rsid w:val="009F43B9"/>
    <w:rsid w:val="009F4B35"/>
    <w:rsid w:val="009F5381"/>
    <w:rsid w:val="009F6675"/>
    <w:rsid w:val="009F7092"/>
    <w:rsid w:val="009F749A"/>
    <w:rsid w:val="009F7DD8"/>
    <w:rsid w:val="009F7EF0"/>
    <w:rsid w:val="00A015D1"/>
    <w:rsid w:val="00A01CF1"/>
    <w:rsid w:val="00A02330"/>
    <w:rsid w:val="00A029D6"/>
    <w:rsid w:val="00A0324B"/>
    <w:rsid w:val="00A04BF0"/>
    <w:rsid w:val="00A04C60"/>
    <w:rsid w:val="00A05AA2"/>
    <w:rsid w:val="00A05BE7"/>
    <w:rsid w:val="00A060D1"/>
    <w:rsid w:val="00A066F9"/>
    <w:rsid w:val="00A06A34"/>
    <w:rsid w:val="00A06B80"/>
    <w:rsid w:val="00A070BF"/>
    <w:rsid w:val="00A07CB7"/>
    <w:rsid w:val="00A13452"/>
    <w:rsid w:val="00A13C90"/>
    <w:rsid w:val="00A149DA"/>
    <w:rsid w:val="00A15F8C"/>
    <w:rsid w:val="00A15FF8"/>
    <w:rsid w:val="00A16ADC"/>
    <w:rsid w:val="00A16F60"/>
    <w:rsid w:val="00A174EE"/>
    <w:rsid w:val="00A2085A"/>
    <w:rsid w:val="00A20A71"/>
    <w:rsid w:val="00A20F99"/>
    <w:rsid w:val="00A21A51"/>
    <w:rsid w:val="00A21E20"/>
    <w:rsid w:val="00A225BB"/>
    <w:rsid w:val="00A22F5B"/>
    <w:rsid w:val="00A2472C"/>
    <w:rsid w:val="00A2488C"/>
    <w:rsid w:val="00A24C05"/>
    <w:rsid w:val="00A2503A"/>
    <w:rsid w:val="00A26145"/>
    <w:rsid w:val="00A26605"/>
    <w:rsid w:val="00A30E94"/>
    <w:rsid w:val="00A31390"/>
    <w:rsid w:val="00A3306D"/>
    <w:rsid w:val="00A3307F"/>
    <w:rsid w:val="00A3454B"/>
    <w:rsid w:val="00A35B50"/>
    <w:rsid w:val="00A369E5"/>
    <w:rsid w:val="00A40F1E"/>
    <w:rsid w:val="00A4121A"/>
    <w:rsid w:val="00A4134D"/>
    <w:rsid w:val="00A415E5"/>
    <w:rsid w:val="00A4194C"/>
    <w:rsid w:val="00A43DBA"/>
    <w:rsid w:val="00A43DEE"/>
    <w:rsid w:val="00A44422"/>
    <w:rsid w:val="00A45139"/>
    <w:rsid w:val="00A469E5"/>
    <w:rsid w:val="00A47210"/>
    <w:rsid w:val="00A5138A"/>
    <w:rsid w:val="00A51BAB"/>
    <w:rsid w:val="00A534B1"/>
    <w:rsid w:val="00A54611"/>
    <w:rsid w:val="00A57BEB"/>
    <w:rsid w:val="00A61B19"/>
    <w:rsid w:val="00A620F4"/>
    <w:rsid w:val="00A623EF"/>
    <w:rsid w:val="00A6249D"/>
    <w:rsid w:val="00A630E7"/>
    <w:rsid w:val="00A631EF"/>
    <w:rsid w:val="00A63411"/>
    <w:rsid w:val="00A636D2"/>
    <w:rsid w:val="00A64166"/>
    <w:rsid w:val="00A6531F"/>
    <w:rsid w:val="00A66B60"/>
    <w:rsid w:val="00A6730F"/>
    <w:rsid w:val="00A67E17"/>
    <w:rsid w:val="00A701B9"/>
    <w:rsid w:val="00A70384"/>
    <w:rsid w:val="00A72146"/>
    <w:rsid w:val="00A72D22"/>
    <w:rsid w:val="00A73FCC"/>
    <w:rsid w:val="00A740AF"/>
    <w:rsid w:val="00A75C26"/>
    <w:rsid w:val="00A77101"/>
    <w:rsid w:val="00A8003A"/>
    <w:rsid w:val="00A80B0C"/>
    <w:rsid w:val="00A81579"/>
    <w:rsid w:val="00A81D38"/>
    <w:rsid w:val="00A82348"/>
    <w:rsid w:val="00A83816"/>
    <w:rsid w:val="00A848A6"/>
    <w:rsid w:val="00A84C37"/>
    <w:rsid w:val="00A851AD"/>
    <w:rsid w:val="00A85850"/>
    <w:rsid w:val="00A85B43"/>
    <w:rsid w:val="00A8726F"/>
    <w:rsid w:val="00A876E7"/>
    <w:rsid w:val="00A877D0"/>
    <w:rsid w:val="00A87A45"/>
    <w:rsid w:val="00A87B51"/>
    <w:rsid w:val="00A90B3F"/>
    <w:rsid w:val="00A90E3E"/>
    <w:rsid w:val="00A91CB4"/>
    <w:rsid w:val="00A94567"/>
    <w:rsid w:val="00A94B21"/>
    <w:rsid w:val="00A9507F"/>
    <w:rsid w:val="00A95FA5"/>
    <w:rsid w:val="00A96855"/>
    <w:rsid w:val="00AA0966"/>
    <w:rsid w:val="00AA28B8"/>
    <w:rsid w:val="00AA2F47"/>
    <w:rsid w:val="00AA334A"/>
    <w:rsid w:val="00AA40A5"/>
    <w:rsid w:val="00AA4CDD"/>
    <w:rsid w:val="00AA4DE7"/>
    <w:rsid w:val="00AA5835"/>
    <w:rsid w:val="00AA6278"/>
    <w:rsid w:val="00AA6473"/>
    <w:rsid w:val="00AA6E73"/>
    <w:rsid w:val="00AA76A2"/>
    <w:rsid w:val="00AB01AE"/>
    <w:rsid w:val="00AB099D"/>
    <w:rsid w:val="00AB0CD9"/>
    <w:rsid w:val="00AB139C"/>
    <w:rsid w:val="00AB2D9C"/>
    <w:rsid w:val="00AB32A6"/>
    <w:rsid w:val="00AB33C2"/>
    <w:rsid w:val="00AB37EB"/>
    <w:rsid w:val="00AB3B03"/>
    <w:rsid w:val="00AB49BE"/>
    <w:rsid w:val="00AB537D"/>
    <w:rsid w:val="00AC041B"/>
    <w:rsid w:val="00AC1431"/>
    <w:rsid w:val="00AC18AB"/>
    <w:rsid w:val="00AC2D26"/>
    <w:rsid w:val="00AC34DF"/>
    <w:rsid w:val="00AC39B1"/>
    <w:rsid w:val="00AC3D59"/>
    <w:rsid w:val="00AC697F"/>
    <w:rsid w:val="00AD1A4D"/>
    <w:rsid w:val="00AD3A03"/>
    <w:rsid w:val="00AD3B24"/>
    <w:rsid w:val="00AD49E0"/>
    <w:rsid w:val="00AD5E1F"/>
    <w:rsid w:val="00AD6539"/>
    <w:rsid w:val="00AD755F"/>
    <w:rsid w:val="00AD7B1A"/>
    <w:rsid w:val="00AE1113"/>
    <w:rsid w:val="00AE12AF"/>
    <w:rsid w:val="00AE1732"/>
    <w:rsid w:val="00AE24E8"/>
    <w:rsid w:val="00AE25CA"/>
    <w:rsid w:val="00AE31D1"/>
    <w:rsid w:val="00AE365E"/>
    <w:rsid w:val="00AE4B04"/>
    <w:rsid w:val="00AE5072"/>
    <w:rsid w:val="00AE5BE6"/>
    <w:rsid w:val="00AE5FB8"/>
    <w:rsid w:val="00AE65C2"/>
    <w:rsid w:val="00AE6B37"/>
    <w:rsid w:val="00AE741E"/>
    <w:rsid w:val="00AF0047"/>
    <w:rsid w:val="00AF011B"/>
    <w:rsid w:val="00AF0DEB"/>
    <w:rsid w:val="00AF13A6"/>
    <w:rsid w:val="00AF14E0"/>
    <w:rsid w:val="00AF14F1"/>
    <w:rsid w:val="00AF2CB2"/>
    <w:rsid w:val="00AF3381"/>
    <w:rsid w:val="00AF608F"/>
    <w:rsid w:val="00AF6793"/>
    <w:rsid w:val="00B01FC0"/>
    <w:rsid w:val="00B03CEC"/>
    <w:rsid w:val="00B04436"/>
    <w:rsid w:val="00B05329"/>
    <w:rsid w:val="00B06620"/>
    <w:rsid w:val="00B07C4B"/>
    <w:rsid w:val="00B11949"/>
    <w:rsid w:val="00B11980"/>
    <w:rsid w:val="00B137E5"/>
    <w:rsid w:val="00B14190"/>
    <w:rsid w:val="00B15906"/>
    <w:rsid w:val="00B15E18"/>
    <w:rsid w:val="00B168FA"/>
    <w:rsid w:val="00B16A2F"/>
    <w:rsid w:val="00B216BE"/>
    <w:rsid w:val="00B22A28"/>
    <w:rsid w:val="00B236A9"/>
    <w:rsid w:val="00B2436F"/>
    <w:rsid w:val="00B244CC"/>
    <w:rsid w:val="00B24626"/>
    <w:rsid w:val="00B2551A"/>
    <w:rsid w:val="00B25A0C"/>
    <w:rsid w:val="00B30506"/>
    <w:rsid w:val="00B324B4"/>
    <w:rsid w:val="00B32FD3"/>
    <w:rsid w:val="00B40A4E"/>
    <w:rsid w:val="00B40EE8"/>
    <w:rsid w:val="00B4210C"/>
    <w:rsid w:val="00B42117"/>
    <w:rsid w:val="00B42ABD"/>
    <w:rsid w:val="00B440BB"/>
    <w:rsid w:val="00B44A94"/>
    <w:rsid w:val="00B44F07"/>
    <w:rsid w:val="00B46A41"/>
    <w:rsid w:val="00B46B44"/>
    <w:rsid w:val="00B47C6A"/>
    <w:rsid w:val="00B47F4B"/>
    <w:rsid w:val="00B503A2"/>
    <w:rsid w:val="00B50519"/>
    <w:rsid w:val="00B506CF"/>
    <w:rsid w:val="00B51622"/>
    <w:rsid w:val="00B52B1D"/>
    <w:rsid w:val="00B52CAD"/>
    <w:rsid w:val="00B530F9"/>
    <w:rsid w:val="00B55501"/>
    <w:rsid w:val="00B57496"/>
    <w:rsid w:val="00B57950"/>
    <w:rsid w:val="00B602EA"/>
    <w:rsid w:val="00B63135"/>
    <w:rsid w:val="00B63404"/>
    <w:rsid w:val="00B63EBD"/>
    <w:rsid w:val="00B6632D"/>
    <w:rsid w:val="00B666AA"/>
    <w:rsid w:val="00B67C98"/>
    <w:rsid w:val="00B70C60"/>
    <w:rsid w:val="00B70FCB"/>
    <w:rsid w:val="00B742B6"/>
    <w:rsid w:val="00B74874"/>
    <w:rsid w:val="00B74F58"/>
    <w:rsid w:val="00B7570A"/>
    <w:rsid w:val="00B75A5A"/>
    <w:rsid w:val="00B833B1"/>
    <w:rsid w:val="00B83AA6"/>
    <w:rsid w:val="00B84AD1"/>
    <w:rsid w:val="00B85744"/>
    <w:rsid w:val="00B858C7"/>
    <w:rsid w:val="00B86762"/>
    <w:rsid w:val="00B86A4E"/>
    <w:rsid w:val="00B86FAE"/>
    <w:rsid w:val="00B87103"/>
    <w:rsid w:val="00B901AF"/>
    <w:rsid w:val="00B911BC"/>
    <w:rsid w:val="00B923DD"/>
    <w:rsid w:val="00B925F1"/>
    <w:rsid w:val="00B92F32"/>
    <w:rsid w:val="00B94C37"/>
    <w:rsid w:val="00B95783"/>
    <w:rsid w:val="00B9628B"/>
    <w:rsid w:val="00B96718"/>
    <w:rsid w:val="00BA0114"/>
    <w:rsid w:val="00BA03C5"/>
    <w:rsid w:val="00BA0639"/>
    <w:rsid w:val="00BA1188"/>
    <w:rsid w:val="00BA13EF"/>
    <w:rsid w:val="00BA2008"/>
    <w:rsid w:val="00BA20B2"/>
    <w:rsid w:val="00BA2498"/>
    <w:rsid w:val="00BA4037"/>
    <w:rsid w:val="00BA594A"/>
    <w:rsid w:val="00BA69C5"/>
    <w:rsid w:val="00BB0AFF"/>
    <w:rsid w:val="00BB0BF9"/>
    <w:rsid w:val="00BB1A23"/>
    <w:rsid w:val="00BB38FF"/>
    <w:rsid w:val="00BB6921"/>
    <w:rsid w:val="00BB710E"/>
    <w:rsid w:val="00BC0512"/>
    <w:rsid w:val="00BC140B"/>
    <w:rsid w:val="00BC1F9E"/>
    <w:rsid w:val="00BC429C"/>
    <w:rsid w:val="00BC4DB7"/>
    <w:rsid w:val="00BC5795"/>
    <w:rsid w:val="00BC5F7A"/>
    <w:rsid w:val="00BC6667"/>
    <w:rsid w:val="00BC70A3"/>
    <w:rsid w:val="00BC797E"/>
    <w:rsid w:val="00BD1021"/>
    <w:rsid w:val="00BD133C"/>
    <w:rsid w:val="00BD22F2"/>
    <w:rsid w:val="00BD2437"/>
    <w:rsid w:val="00BD33A1"/>
    <w:rsid w:val="00BD3510"/>
    <w:rsid w:val="00BD3B38"/>
    <w:rsid w:val="00BD3C22"/>
    <w:rsid w:val="00BD3D25"/>
    <w:rsid w:val="00BD4A1E"/>
    <w:rsid w:val="00BD4BD8"/>
    <w:rsid w:val="00BD5FEC"/>
    <w:rsid w:val="00BD6D75"/>
    <w:rsid w:val="00BD7773"/>
    <w:rsid w:val="00BD7C82"/>
    <w:rsid w:val="00BD7DEC"/>
    <w:rsid w:val="00BE09B7"/>
    <w:rsid w:val="00BE10D4"/>
    <w:rsid w:val="00BE2660"/>
    <w:rsid w:val="00BE4139"/>
    <w:rsid w:val="00BE6282"/>
    <w:rsid w:val="00BE653D"/>
    <w:rsid w:val="00BE6CB7"/>
    <w:rsid w:val="00BE6E96"/>
    <w:rsid w:val="00BE74DE"/>
    <w:rsid w:val="00BE788E"/>
    <w:rsid w:val="00BF14E1"/>
    <w:rsid w:val="00BF35F3"/>
    <w:rsid w:val="00BF3974"/>
    <w:rsid w:val="00BF6664"/>
    <w:rsid w:val="00C01DDC"/>
    <w:rsid w:val="00C02003"/>
    <w:rsid w:val="00C034E2"/>
    <w:rsid w:val="00C04BE6"/>
    <w:rsid w:val="00C05617"/>
    <w:rsid w:val="00C0580D"/>
    <w:rsid w:val="00C05A3D"/>
    <w:rsid w:val="00C06FDB"/>
    <w:rsid w:val="00C079F5"/>
    <w:rsid w:val="00C100C7"/>
    <w:rsid w:val="00C10352"/>
    <w:rsid w:val="00C1101A"/>
    <w:rsid w:val="00C12FF0"/>
    <w:rsid w:val="00C15453"/>
    <w:rsid w:val="00C16969"/>
    <w:rsid w:val="00C17023"/>
    <w:rsid w:val="00C17147"/>
    <w:rsid w:val="00C174A0"/>
    <w:rsid w:val="00C20949"/>
    <w:rsid w:val="00C20FF0"/>
    <w:rsid w:val="00C21923"/>
    <w:rsid w:val="00C234D3"/>
    <w:rsid w:val="00C248BA"/>
    <w:rsid w:val="00C24971"/>
    <w:rsid w:val="00C24BA7"/>
    <w:rsid w:val="00C2649F"/>
    <w:rsid w:val="00C26B16"/>
    <w:rsid w:val="00C27203"/>
    <w:rsid w:val="00C27617"/>
    <w:rsid w:val="00C3125C"/>
    <w:rsid w:val="00C33488"/>
    <w:rsid w:val="00C33579"/>
    <w:rsid w:val="00C3416E"/>
    <w:rsid w:val="00C34CD6"/>
    <w:rsid w:val="00C35263"/>
    <w:rsid w:val="00C3532A"/>
    <w:rsid w:val="00C35943"/>
    <w:rsid w:val="00C359E8"/>
    <w:rsid w:val="00C3651C"/>
    <w:rsid w:val="00C37DD3"/>
    <w:rsid w:val="00C40987"/>
    <w:rsid w:val="00C41CEA"/>
    <w:rsid w:val="00C41D83"/>
    <w:rsid w:val="00C423CD"/>
    <w:rsid w:val="00C437D4"/>
    <w:rsid w:val="00C43A8F"/>
    <w:rsid w:val="00C44C4E"/>
    <w:rsid w:val="00C4674A"/>
    <w:rsid w:val="00C4770A"/>
    <w:rsid w:val="00C477B8"/>
    <w:rsid w:val="00C500A7"/>
    <w:rsid w:val="00C511DD"/>
    <w:rsid w:val="00C529F6"/>
    <w:rsid w:val="00C52B77"/>
    <w:rsid w:val="00C539E7"/>
    <w:rsid w:val="00C53C95"/>
    <w:rsid w:val="00C53CF6"/>
    <w:rsid w:val="00C53E29"/>
    <w:rsid w:val="00C54267"/>
    <w:rsid w:val="00C545FD"/>
    <w:rsid w:val="00C5543F"/>
    <w:rsid w:val="00C55C54"/>
    <w:rsid w:val="00C55D49"/>
    <w:rsid w:val="00C562AE"/>
    <w:rsid w:val="00C578C9"/>
    <w:rsid w:val="00C61E6F"/>
    <w:rsid w:val="00C639F7"/>
    <w:rsid w:val="00C65B8E"/>
    <w:rsid w:val="00C71C5D"/>
    <w:rsid w:val="00C7486F"/>
    <w:rsid w:val="00C74AF5"/>
    <w:rsid w:val="00C76D95"/>
    <w:rsid w:val="00C80079"/>
    <w:rsid w:val="00C807FA"/>
    <w:rsid w:val="00C81530"/>
    <w:rsid w:val="00C8197D"/>
    <w:rsid w:val="00C829DA"/>
    <w:rsid w:val="00C86536"/>
    <w:rsid w:val="00C867E3"/>
    <w:rsid w:val="00C86D20"/>
    <w:rsid w:val="00C87934"/>
    <w:rsid w:val="00C910A4"/>
    <w:rsid w:val="00C92221"/>
    <w:rsid w:val="00C92C67"/>
    <w:rsid w:val="00C942D7"/>
    <w:rsid w:val="00C95A8B"/>
    <w:rsid w:val="00C96480"/>
    <w:rsid w:val="00C96DF4"/>
    <w:rsid w:val="00C96FDF"/>
    <w:rsid w:val="00CA1DFE"/>
    <w:rsid w:val="00CA2868"/>
    <w:rsid w:val="00CA3B02"/>
    <w:rsid w:val="00CA4279"/>
    <w:rsid w:val="00CA4A24"/>
    <w:rsid w:val="00CA5ABA"/>
    <w:rsid w:val="00CA6092"/>
    <w:rsid w:val="00CA61A8"/>
    <w:rsid w:val="00CA63CA"/>
    <w:rsid w:val="00CA64A4"/>
    <w:rsid w:val="00CA6704"/>
    <w:rsid w:val="00CA69DB"/>
    <w:rsid w:val="00CB45C9"/>
    <w:rsid w:val="00CB4F3B"/>
    <w:rsid w:val="00CB5952"/>
    <w:rsid w:val="00CB5C9A"/>
    <w:rsid w:val="00CB6769"/>
    <w:rsid w:val="00CB78DE"/>
    <w:rsid w:val="00CC111F"/>
    <w:rsid w:val="00CC2B3E"/>
    <w:rsid w:val="00CC3937"/>
    <w:rsid w:val="00CC3E1B"/>
    <w:rsid w:val="00CC5B92"/>
    <w:rsid w:val="00CC5F75"/>
    <w:rsid w:val="00CC62F0"/>
    <w:rsid w:val="00CC63A6"/>
    <w:rsid w:val="00CC6D2C"/>
    <w:rsid w:val="00CC6F72"/>
    <w:rsid w:val="00CC7451"/>
    <w:rsid w:val="00CD1927"/>
    <w:rsid w:val="00CD23AF"/>
    <w:rsid w:val="00CD3A6C"/>
    <w:rsid w:val="00CD3F32"/>
    <w:rsid w:val="00CD4155"/>
    <w:rsid w:val="00CD4CF1"/>
    <w:rsid w:val="00CD5BCE"/>
    <w:rsid w:val="00CD6092"/>
    <w:rsid w:val="00CD7407"/>
    <w:rsid w:val="00CD7CF0"/>
    <w:rsid w:val="00CE04C2"/>
    <w:rsid w:val="00CE1948"/>
    <w:rsid w:val="00CE2A12"/>
    <w:rsid w:val="00CE2C92"/>
    <w:rsid w:val="00CE3597"/>
    <w:rsid w:val="00CE3F53"/>
    <w:rsid w:val="00CE40A7"/>
    <w:rsid w:val="00CE4800"/>
    <w:rsid w:val="00CE4EB8"/>
    <w:rsid w:val="00CE574D"/>
    <w:rsid w:val="00CE597E"/>
    <w:rsid w:val="00CE7791"/>
    <w:rsid w:val="00CE7CA9"/>
    <w:rsid w:val="00CF1AB9"/>
    <w:rsid w:val="00CF1BC6"/>
    <w:rsid w:val="00CF1C6E"/>
    <w:rsid w:val="00CF1DCB"/>
    <w:rsid w:val="00CF3297"/>
    <w:rsid w:val="00CF48F4"/>
    <w:rsid w:val="00CF4E70"/>
    <w:rsid w:val="00CF6563"/>
    <w:rsid w:val="00D00275"/>
    <w:rsid w:val="00D00B98"/>
    <w:rsid w:val="00D00EF1"/>
    <w:rsid w:val="00D0179C"/>
    <w:rsid w:val="00D0181A"/>
    <w:rsid w:val="00D01F23"/>
    <w:rsid w:val="00D02494"/>
    <w:rsid w:val="00D02AE7"/>
    <w:rsid w:val="00D02F24"/>
    <w:rsid w:val="00D03D78"/>
    <w:rsid w:val="00D03F62"/>
    <w:rsid w:val="00D04246"/>
    <w:rsid w:val="00D04253"/>
    <w:rsid w:val="00D04A42"/>
    <w:rsid w:val="00D06DAF"/>
    <w:rsid w:val="00D07C9E"/>
    <w:rsid w:val="00D07FCB"/>
    <w:rsid w:val="00D10BAA"/>
    <w:rsid w:val="00D12572"/>
    <w:rsid w:val="00D13053"/>
    <w:rsid w:val="00D13C84"/>
    <w:rsid w:val="00D1414F"/>
    <w:rsid w:val="00D16146"/>
    <w:rsid w:val="00D1618C"/>
    <w:rsid w:val="00D163FD"/>
    <w:rsid w:val="00D16B6E"/>
    <w:rsid w:val="00D16D2A"/>
    <w:rsid w:val="00D17A24"/>
    <w:rsid w:val="00D17FFA"/>
    <w:rsid w:val="00D21FEB"/>
    <w:rsid w:val="00D22E75"/>
    <w:rsid w:val="00D23811"/>
    <w:rsid w:val="00D239AA"/>
    <w:rsid w:val="00D24022"/>
    <w:rsid w:val="00D2432F"/>
    <w:rsid w:val="00D266AC"/>
    <w:rsid w:val="00D310A3"/>
    <w:rsid w:val="00D323E9"/>
    <w:rsid w:val="00D3274D"/>
    <w:rsid w:val="00D327AE"/>
    <w:rsid w:val="00D32D86"/>
    <w:rsid w:val="00D3320B"/>
    <w:rsid w:val="00D33268"/>
    <w:rsid w:val="00D33B2F"/>
    <w:rsid w:val="00D36DDC"/>
    <w:rsid w:val="00D377F0"/>
    <w:rsid w:val="00D4109A"/>
    <w:rsid w:val="00D41DA1"/>
    <w:rsid w:val="00D42ED4"/>
    <w:rsid w:val="00D43728"/>
    <w:rsid w:val="00D43D4D"/>
    <w:rsid w:val="00D43F50"/>
    <w:rsid w:val="00D44C87"/>
    <w:rsid w:val="00D454D4"/>
    <w:rsid w:val="00D45CDA"/>
    <w:rsid w:val="00D47B4B"/>
    <w:rsid w:val="00D5051E"/>
    <w:rsid w:val="00D50688"/>
    <w:rsid w:val="00D50B49"/>
    <w:rsid w:val="00D50DBB"/>
    <w:rsid w:val="00D50EB7"/>
    <w:rsid w:val="00D51AD7"/>
    <w:rsid w:val="00D52C8E"/>
    <w:rsid w:val="00D531EA"/>
    <w:rsid w:val="00D53253"/>
    <w:rsid w:val="00D53C1F"/>
    <w:rsid w:val="00D540D3"/>
    <w:rsid w:val="00D54194"/>
    <w:rsid w:val="00D5476B"/>
    <w:rsid w:val="00D54A04"/>
    <w:rsid w:val="00D54B83"/>
    <w:rsid w:val="00D54BE8"/>
    <w:rsid w:val="00D55C46"/>
    <w:rsid w:val="00D577AD"/>
    <w:rsid w:val="00D60397"/>
    <w:rsid w:val="00D62735"/>
    <w:rsid w:val="00D62B18"/>
    <w:rsid w:val="00D6372E"/>
    <w:rsid w:val="00D637E3"/>
    <w:rsid w:val="00D64A27"/>
    <w:rsid w:val="00D650C2"/>
    <w:rsid w:val="00D66936"/>
    <w:rsid w:val="00D67E35"/>
    <w:rsid w:val="00D70E24"/>
    <w:rsid w:val="00D713C7"/>
    <w:rsid w:val="00D71E73"/>
    <w:rsid w:val="00D72F3D"/>
    <w:rsid w:val="00D7303A"/>
    <w:rsid w:val="00D740A4"/>
    <w:rsid w:val="00D75581"/>
    <w:rsid w:val="00D75CC8"/>
    <w:rsid w:val="00D77B3C"/>
    <w:rsid w:val="00D8048E"/>
    <w:rsid w:val="00D8102F"/>
    <w:rsid w:val="00D81337"/>
    <w:rsid w:val="00D814B7"/>
    <w:rsid w:val="00D81923"/>
    <w:rsid w:val="00D820B5"/>
    <w:rsid w:val="00D82570"/>
    <w:rsid w:val="00D82DD2"/>
    <w:rsid w:val="00D832B6"/>
    <w:rsid w:val="00D850D7"/>
    <w:rsid w:val="00D85CF5"/>
    <w:rsid w:val="00D8630C"/>
    <w:rsid w:val="00D930D8"/>
    <w:rsid w:val="00D9373A"/>
    <w:rsid w:val="00D93860"/>
    <w:rsid w:val="00D944F4"/>
    <w:rsid w:val="00D94BFE"/>
    <w:rsid w:val="00D95754"/>
    <w:rsid w:val="00D959B3"/>
    <w:rsid w:val="00D95BA3"/>
    <w:rsid w:val="00D97D54"/>
    <w:rsid w:val="00DA0A0C"/>
    <w:rsid w:val="00DA2D76"/>
    <w:rsid w:val="00DA3343"/>
    <w:rsid w:val="00DA38E4"/>
    <w:rsid w:val="00DA39FC"/>
    <w:rsid w:val="00DA5A96"/>
    <w:rsid w:val="00DA613D"/>
    <w:rsid w:val="00DA6144"/>
    <w:rsid w:val="00DA787B"/>
    <w:rsid w:val="00DA7BB8"/>
    <w:rsid w:val="00DB03FE"/>
    <w:rsid w:val="00DB100E"/>
    <w:rsid w:val="00DB1947"/>
    <w:rsid w:val="00DB1F74"/>
    <w:rsid w:val="00DB2296"/>
    <w:rsid w:val="00DB2612"/>
    <w:rsid w:val="00DB32C6"/>
    <w:rsid w:val="00DB617E"/>
    <w:rsid w:val="00DB6D43"/>
    <w:rsid w:val="00DB7204"/>
    <w:rsid w:val="00DC0ABC"/>
    <w:rsid w:val="00DC20F5"/>
    <w:rsid w:val="00DC3185"/>
    <w:rsid w:val="00DC53AC"/>
    <w:rsid w:val="00DC68BF"/>
    <w:rsid w:val="00DC6920"/>
    <w:rsid w:val="00DC6A91"/>
    <w:rsid w:val="00DC6F38"/>
    <w:rsid w:val="00DC7142"/>
    <w:rsid w:val="00DC7167"/>
    <w:rsid w:val="00DD0224"/>
    <w:rsid w:val="00DD12F3"/>
    <w:rsid w:val="00DD1F6E"/>
    <w:rsid w:val="00DD1F9B"/>
    <w:rsid w:val="00DD2207"/>
    <w:rsid w:val="00DD2228"/>
    <w:rsid w:val="00DD2CBD"/>
    <w:rsid w:val="00DD3997"/>
    <w:rsid w:val="00DD51DA"/>
    <w:rsid w:val="00DD6798"/>
    <w:rsid w:val="00DD6E44"/>
    <w:rsid w:val="00DD6F51"/>
    <w:rsid w:val="00DD7A68"/>
    <w:rsid w:val="00DD7C5C"/>
    <w:rsid w:val="00DD7F39"/>
    <w:rsid w:val="00DE0195"/>
    <w:rsid w:val="00DE1A7E"/>
    <w:rsid w:val="00DE1B80"/>
    <w:rsid w:val="00DE2953"/>
    <w:rsid w:val="00DE2D9B"/>
    <w:rsid w:val="00DE3685"/>
    <w:rsid w:val="00DE3976"/>
    <w:rsid w:val="00DE4555"/>
    <w:rsid w:val="00DE5E28"/>
    <w:rsid w:val="00DE625F"/>
    <w:rsid w:val="00DE7BA0"/>
    <w:rsid w:val="00DE7CD8"/>
    <w:rsid w:val="00DF188B"/>
    <w:rsid w:val="00DF1CCB"/>
    <w:rsid w:val="00DF34E8"/>
    <w:rsid w:val="00DF3E61"/>
    <w:rsid w:val="00DF513D"/>
    <w:rsid w:val="00DF6769"/>
    <w:rsid w:val="00DF6A3C"/>
    <w:rsid w:val="00DF6DBC"/>
    <w:rsid w:val="00DF7B09"/>
    <w:rsid w:val="00DF7F04"/>
    <w:rsid w:val="00E009EC"/>
    <w:rsid w:val="00E02888"/>
    <w:rsid w:val="00E04AB7"/>
    <w:rsid w:val="00E06289"/>
    <w:rsid w:val="00E06A44"/>
    <w:rsid w:val="00E07A3D"/>
    <w:rsid w:val="00E07E68"/>
    <w:rsid w:val="00E108C4"/>
    <w:rsid w:val="00E114BE"/>
    <w:rsid w:val="00E11FE4"/>
    <w:rsid w:val="00E12979"/>
    <w:rsid w:val="00E132AE"/>
    <w:rsid w:val="00E157A2"/>
    <w:rsid w:val="00E16EE3"/>
    <w:rsid w:val="00E16F46"/>
    <w:rsid w:val="00E1702B"/>
    <w:rsid w:val="00E17391"/>
    <w:rsid w:val="00E17640"/>
    <w:rsid w:val="00E20E4F"/>
    <w:rsid w:val="00E21374"/>
    <w:rsid w:val="00E224FE"/>
    <w:rsid w:val="00E231EC"/>
    <w:rsid w:val="00E2417F"/>
    <w:rsid w:val="00E243A7"/>
    <w:rsid w:val="00E256A4"/>
    <w:rsid w:val="00E26A2D"/>
    <w:rsid w:val="00E2710E"/>
    <w:rsid w:val="00E27D9A"/>
    <w:rsid w:val="00E31DF5"/>
    <w:rsid w:val="00E347F1"/>
    <w:rsid w:val="00E36FBA"/>
    <w:rsid w:val="00E37212"/>
    <w:rsid w:val="00E37495"/>
    <w:rsid w:val="00E41A62"/>
    <w:rsid w:val="00E41B4A"/>
    <w:rsid w:val="00E42980"/>
    <w:rsid w:val="00E43255"/>
    <w:rsid w:val="00E43332"/>
    <w:rsid w:val="00E4419F"/>
    <w:rsid w:val="00E444DC"/>
    <w:rsid w:val="00E4467C"/>
    <w:rsid w:val="00E454A4"/>
    <w:rsid w:val="00E45876"/>
    <w:rsid w:val="00E46F58"/>
    <w:rsid w:val="00E473ED"/>
    <w:rsid w:val="00E528DA"/>
    <w:rsid w:val="00E53B3B"/>
    <w:rsid w:val="00E549D9"/>
    <w:rsid w:val="00E55458"/>
    <w:rsid w:val="00E55AAD"/>
    <w:rsid w:val="00E55F82"/>
    <w:rsid w:val="00E60664"/>
    <w:rsid w:val="00E61167"/>
    <w:rsid w:val="00E63B05"/>
    <w:rsid w:val="00E63DED"/>
    <w:rsid w:val="00E64405"/>
    <w:rsid w:val="00E646E2"/>
    <w:rsid w:val="00E64AF0"/>
    <w:rsid w:val="00E71497"/>
    <w:rsid w:val="00E71959"/>
    <w:rsid w:val="00E73820"/>
    <w:rsid w:val="00E744F7"/>
    <w:rsid w:val="00E746E2"/>
    <w:rsid w:val="00E74759"/>
    <w:rsid w:val="00E751AC"/>
    <w:rsid w:val="00E75F87"/>
    <w:rsid w:val="00E77942"/>
    <w:rsid w:val="00E8086F"/>
    <w:rsid w:val="00E80C65"/>
    <w:rsid w:val="00E818B0"/>
    <w:rsid w:val="00E81DBB"/>
    <w:rsid w:val="00E82934"/>
    <w:rsid w:val="00E82FD1"/>
    <w:rsid w:val="00E849C9"/>
    <w:rsid w:val="00E84F66"/>
    <w:rsid w:val="00E859DD"/>
    <w:rsid w:val="00E86D51"/>
    <w:rsid w:val="00E86DE4"/>
    <w:rsid w:val="00E87003"/>
    <w:rsid w:val="00E90D53"/>
    <w:rsid w:val="00E917F5"/>
    <w:rsid w:val="00E919B8"/>
    <w:rsid w:val="00E929DD"/>
    <w:rsid w:val="00E92AB0"/>
    <w:rsid w:val="00E93C7B"/>
    <w:rsid w:val="00E94E60"/>
    <w:rsid w:val="00E95A13"/>
    <w:rsid w:val="00E96201"/>
    <w:rsid w:val="00E97502"/>
    <w:rsid w:val="00E9754B"/>
    <w:rsid w:val="00E9756F"/>
    <w:rsid w:val="00EA0D43"/>
    <w:rsid w:val="00EA1B87"/>
    <w:rsid w:val="00EA3541"/>
    <w:rsid w:val="00EA3D57"/>
    <w:rsid w:val="00EA4DBC"/>
    <w:rsid w:val="00EA5FB3"/>
    <w:rsid w:val="00EA6E50"/>
    <w:rsid w:val="00EA7166"/>
    <w:rsid w:val="00EA75F1"/>
    <w:rsid w:val="00EB0AD7"/>
    <w:rsid w:val="00EB1D27"/>
    <w:rsid w:val="00EB209A"/>
    <w:rsid w:val="00EB211B"/>
    <w:rsid w:val="00EB3F5C"/>
    <w:rsid w:val="00EB444D"/>
    <w:rsid w:val="00EB5D1C"/>
    <w:rsid w:val="00EB6920"/>
    <w:rsid w:val="00EC1BB8"/>
    <w:rsid w:val="00EC3AA0"/>
    <w:rsid w:val="00EC4832"/>
    <w:rsid w:val="00EC7861"/>
    <w:rsid w:val="00ED0B53"/>
    <w:rsid w:val="00ED10C9"/>
    <w:rsid w:val="00ED211A"/>
    <w:rsid w:val="00ED2281"/>
    <w:rsid w:val="00ED2492"/>
    <w:rsid w:val="00ED2EBC"/>
    <w:rsid w:val="00ED3E21"/>
    <w:rsid w:val="00ED49BE"/>
    <w:rsid w:val="00ED4A49"/>
    <w:rsid w:val="00ED6CBB"/>
    <w:rsid w:val="00ED6F02"/>
    <w:rsid w:val="00ED7068"/>
    <w:rsid w:val="00ED7A7E"/>
    <w:rsid w:val="00EE0624"/>
    <w:rsid w:val="00EE20BC"/>
    <w:rsid w:val="00EE22A6"/>
    <w:rsid w:val="00EE271F"/>
    <w:rsid w:val="00EE29F3"/>
    <w:rsid w:val="00EE3EB2"/>
    <w:rsid w:val="00EE5225"/>
    <w:rsid w:val="00EE54DC"/>
    <w:rsid w:val="00EE5BA8"/>
    <w:rsid w:val="00EE750B"/>
    <w:rsid w:val="00EE76CE"/>
    <w:rsid w:val="00EF13D7"/>
    <w:rsid w:val="00EF2372"/>
    <w:rsid w:val="00EF263E"/>
    <w:rsid w:val="00EF3A60"/>
    <w:rsid w:val="00EF46F2"/>
    <w:rsid w:val="00EF4BBC"/>
    <w:rsid w:val="00EF5320"/>
    <w:rsid w:val="00EF697B"/>
    <w:rsid w:val="00EF6A58"/>
    <w:rsid w:val="00EF700F"/>
    <w:rsid w:val="00F00DD6"/>
    <w:rsid w:val="00F01222"/>
    <w:rsid w:val="00F01668"/>
    <w:rsid w:val="00F01D1E"/>
    <w:rsid w:val="00F03232"/>
    <w:rsid w:val="00F04527"/>
    <w:rsid w:val="00F04ABC"/>
    <w:rsid w:val="00F05822"/>
    <w:rsid w:val="00F0589C"/>
    <w:rsid w:val="00F0597E"/>
    <w:rsid w:val="00F07571"/>
    <w:rsid w:val="00F10450"/>
    <w:rsid w:val="00F1049E"/>
    <w:rsid w:val="00F10A06"/>
    <w:rsid w:val="00F1353C"/>
    <w:rsid w:val="00F155BC"/>
    <w:rsid w:val="00F15FD1"/>
    <w:rsid w:val="00F166FB"/>
    <w:rsid w:val="00F17EDA"/>
    <w:rsid w:val="00F202C8"/>
    <w:rsid w:val="00F21124"/>
    <w:rsid w:val="00F22AD8"/>
    <w:rsid w:val="00F22D52"/>
    <w:rsid w:val="00F240D3"/>
    <w:rsid w:val="00F24878"/>
    <w:rsid w:val="00F24A2F"/>
    <w:rsid w:val="00F25F4B"/>
    <w:rsid w:val="00F26885"/>
    <w:rsid w:val="00F268C4"/>
    <w:rsid w:val="00F269F3"/>
    <w:rsid w:val="00F27B8B"/>
    <w:rsid w:val="00F306DD"/>
    <w:rsid w:val="00F3094A"/>
    <w:rsid w:val="00F30C6A"/>
    <w:rsid w:val="00F31814"/>
    <w:rsid w:val="00F319EA"/>
    <w:rsid w:val="00F326C3"/>
    <w:rsid w:val="00F32827"/>
    <w:rsid w:val="00F32E0F"/>
    <w:rsid w:val="00F34A10"/>
    <w:rsid w:val="00F352C8"/>
    <w:rsid w:val="00F36363"/>
    <w:rsid w:val="00F367B5"/>
    <w:rsid w:val="00F36A22"/>
    <w:rsid w:val="00F36B2B"/>
    <w:rsid w:val="00F36F62"/>
    <w:rsid w:val="00F37B4D"/>
    <w:rsid w:val="00F41AF6"/>
    <w:rsid w:val="00F4211D"/>
    <w:rsid w:val="00F427DC"/>
    <w:rsid w:val="00F42AB2"/>
    <w:rsid w:val="00F42D00"/>
    <w:rsid w:val="00F436FF"/>
    <w:rsid w:val="00F469B9"/>
    <w:rsid w:val="00F47B59"/>
    <w:rsid w:val="00F500A1"/>
    <w:rsid w:val="00F52940"/>
    <w:rsid w:val="00F52DCC"/>
    <w:rsid w:val="00F53CC6"/>
    <w:rsid w:val="00F54174"/>
    <w:rsid w:val="00F55298"/>
    <w:rsid w:val="00F5647A"/>
    <w:rsid w:val="00F56565"/>
    <w:rsid w:val="00F6068B"/>
    <w:rsid w:val="00F61A6A"/>
    <w:rsid w:val="00F64CA5"/>
    <w:rsid w:val="00F66008"/>
    <w:rsid w:val="00F6691C"/>
    <w:rsid w:val="00F66ED6"/>
    <w:rsid w:val="00F708BC"/>
    <w:rsid w:val="00F70D66"/>
    <w:rsid w:val="00F71582"/>
    <w:rsid w:val="00F723D7"/>
    <w:rsid w:val="00F728C9"/>
    <w:rsid w:val="00F731FE"/>
    <w:rsid w:val="00F73416"/>
    <w:rsid w:val="00F7355E"/>
    <w:rsid w:val="00F737E7"/>
    <w:rsid w:val="00F74AE8"/>
    <w:rsid w:val="00F75553"/>
    <w:rsid w:val="00F76186"/>
    <w:rsid w:val="00F77609"/>
    <w:rsid w:val="00F77991"/>
    <w:rsid w:val="00F8028C"/>
    <w:rsid w:val="00F82CC0"/>
    <w:rsid w:val="00F8369E"/>
    <w:rsid w:val="00F83ABD"/>
    <w:rsid w:val="00F8403D"/>
    <w:rsid w:val="00F844AD"/>
    <w:rsid w:val="00F8554D"/>
    <w:rsid w:val="00F85D89"/>
    <w:rsid w:val="00F87155"/>
    <w:rsid w:val="00F87543"/>
    <w:rsid w:val="00F87778"/>
    <w:rsid w:val="00F87EFE"/>
    <w:rsid w:val="00F9075D"/>
    <w:rsid w:val="00F91A78"/>
    <w:rsid w:val="00F93333"/>
    <w:rsid w:val="00F93E8B"/>
    <w:rsid w:val="00F960A0"/>
    <w:rsid w:val="00F973DA"/>
    <w:rsid w:val="00F974CE"/>
    <w:rsid w:val="00F97D51"/>
    <w:rsid w:val="00FA0530"/>
    <w:rsid w:val="00FA063F"/>
    <w:rsid w:val="00FA1B87"/>
    <w:rsid w:val="00FA3BA3"/>
    <w:rsid w:val="00FA49AD"/>
    <w:rsid w:val="00FA4D7D"/>
    <w:rsid w:val="00FA5290"/>
    <w:rsid w:val="00FA565C"/>
    <w:rsid w:val="00FA6A54"/>
    <w:rsid w:val="00FA7B20"/>
    <w:rsid w:val="00FB0853"/>
    <w:rsid w:val="00FB0A78"/>
    <w:rsid w:val="00FB0B8D"/>
    <w:rsid w:val="00FB10E3"/>
    <w:rsid w:val="00FB1DB8"/>
    <w:rsid w:val="00FB294D"/>
    <w:rsid w:val="00FB2EF8"/>
    <w:rsid w:val="00FB3274"/>
    <w:rsid w:val="00FB3A16"/>
    <w:rsid w:val="00FB4646"/>
    <w:rsid w:val="00FB5145"/>
    <w:rsid w:val="00FB52AA"/>
    <w:rsid w:val="00FB5905"/>
    <w:rsid w:val="00FB7EEA"/>
    <w:rsid w:val="00FC0DEC"/>
    <w:rsid w:val="00FC0E0B"/>
    <w:rsid w:val="00FC412E"/>
    <w:rsid w:val="00FC528A"/>
    <w:rsid w:val="00FC5DDF"/>
    <w:rsid w:val="00FC5EA7"/>
    <w:rsid w:val="00FC5F6C"/>
    <w:rsid w:val="00FC6926"/>
    <w:rsid w:val="00FC6F3A"/>
    <w:rsid w:val="00FC6FB2"/>
    <w:rsid w:val="00FD1CED"/>
    <w:rsid w:val="00FD1FBA"/>
    <w:rsid w:val="00FD2D94"/>
    <w:rsid w:val="00FD2E92"/>
    <w:rsid w:val="00FD406C"/>
    <w:rsid w:val="00FD42ED"/>
    <w:rsid w:val="00FD482F"/>
    <w:rsid w:val="00FD568E"/>
    <w:rsid w:val="00FD5EBE"/>
    <w:rsid w:val="00FD6708"/>
    <w:rsid w:val="00FD6AF5"/>
    <w:rsid w:val="00FD73EE"/>
    <w:rsid w:val="00FD7A37"/>
    <w:rsid w:val="00FE034F"/>
    <w:rsid w:val="00FE1948"/>
    <w:rsid w:val="00FE1C93"/>
    <w:rsid w:val="00FE1F15"/>
    <w:rsid w:val="00FE20BD"/>
    <w:rsid w:val="00FE2DC7"/>
    <w:rsid w:val="00FE38B6"/>
    <w:rsid w:val="00FE4A00"/>
    <w:rsid w:val="00FE5F02"/>
    <w:rsid w:val="00FE62F0"/>
    <w:rsid w:val="00FE6D07"/>
    <w:rsid w:val="00FF0489"/>
    <w:rsid w:val="00FF05B1"/>
    <w:rsid w:val="00FF0B39"/>
    <w:rsid w:val="00FF0FE0"/>
    <w:rsid w:val="00FF1031"/>
    <w:rsid w:val="00FF12F1"/>
    <w:rsid w:val="00FF1305"/>
    <w:rsid w:val="00FF1435"/>
    <w:rsid w:val="00FF2902"/>
    <w:rsid w:val="00FF2F65"/>
    <w:rsid w:val="00FF3D42"/>
    <w:rsid w:val="00FF6329"/>
    <w:rsid w:val="00FF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E775E91"/>
  <w15:docId w15:val="{0A6A95D0-4C57-4773-8741-2C8764B9D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76614"/>
    <w:pPr>
      <w:suppressAutoHyphens/>
      <w:spacing w:line="288" w:lineRule="auto"/>
    </w:pPr>
    <w:rPr>
      <w:sz w:val="24"/>
      <w:lang w:eastAsia="zh-CN"/>
    </w:rPr>
  </w:style>
  <w:style w:type="paragraph" w:styleId="1">
    <w:name w:val="heading 1"/>
    <w:basedOn w:val="a1"/>
    <w:next w:val="a1"/>
    <w:qFormat/>
    <w:rsid w:val="000A27AD"/>
    <w:pPr>
      <w:pageBreakBefore/>
      <w:spacing w:before="240" w:after="240" w:line="240" w:lineRule="auto"/>
      <w:contextualSpacing/>
      <w:jc w:val="center"/>
      <w:outlineLvl w:val="0"/>
    </w:pPr>
    <w:rPr>
      <w:b/>
      <w:sz w:val="32"/>
      <w:szCs w:val="28"/>
    </w:rPr>
  </w:style>
  <w:style w:type="paragraph" w:styleId="2">
    <w:name w:val="heading 2"/>
    <w:basedOn w:val="1"/>
    <w:next w:val="a1"/>
    <w:qFormat/>
    <w:rsid w:val="0081172E"/>
    <w:pPr>
      <w:pageBreakBefore w:val="0"/>
      <w:numPr>
        <w:ilvl w:val="1"/>
        <w:numId w:val="6"/>
      </w:numPr>
      <w:ind w:left="1418" w:hanging="709"/>
      <w:jc w:val="left"/>
      <w:outlineLvl w:val="1"/>
    </w:pPr>
    <w:rPr>
      <w:sz w:val="24"/>
    </w:rPr>
  </w:style>
  <w:style w:type="paragraph" w:styleId="3">
    <w:name w:val="heading 3"/>
    <w:basedOn w:val="1"/>
    <w:next w:val="a1"/>
    <w:uiPriority w:val="9"/>
    <w:qFormat/>
    <w:rsid w:val="0081172E"/>
    <w:pPr>
      <w:pageBreakBefore w:val="0"/>
      <w:numPr>
        <w:ilvl w:val="2"/>
        <w:numId w:val="6"/>
      </w:numPr>
      <w:ind w:left="1418" w:hanging="709"/>
      <w:jc w:val="left"/>
      <w:outlineLvl w:val="2"/>
    </w:pPr>
    <w:rPr>
      <w:sz w:val="24"/>
    </w:rPr>
  </w:style>
  <w:style w:type="paragraph" w:styleId="4">
    <w:name w:val="heading 4"/>
    <w:basedOn w:val="1"/>
    <w:next w:val="a1"/>
    <w:link w:val="40"/>
    <w:uiPriority w:val="9"/>
    <w:qFormat/>
    <w:rsid w:val="0081172E"/>
    <w:pPr>
      <w:pageBreakBefore w:val="0"/>
      <w:numPr>
        <w:ilvl w:val="3"/>
        <w:numId w:val="6"/>
      </w:numPr>
      <w:tabs>
        <w:tab w:val="left" w:pos="2127"/>
      </w:tabs>
      <w:jc w:val="left"/>
      <w:outlineLvl w:val="3"/>
    </w:pPr>
    <w:rPr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40">
    <w:name w:val="Заголовок 4 Знак"/>
    <w:basedOn w:val="a2"/>
    <w:link w:val="4"/>
    <w:uiPriority w:val="9"/>
    <w:rsid w:val="0081172E"/>
    <w:rPr>
      <w:b/>
      <w:sz w:val="24"/>
      <w:szCs w:val="28"/>
      <w:lang w:eastAsia="zh-CN"/>
    </w:rPr>
  </w:style>
  <w:style w:type="character" w:customStyle="1" w:styleId="WW8Num1z0">
    <w:name w:val="WW8Num1z0"/>
    <w:rsid w:val="00881F03"/>
  </w:style>
  <w:style w:type="character" w:customStyle="1" w:styleId="WW8Num1z1">
    <w:name w:val="WW8Num1z1"/>
    <w:rsid w:val="00881F03"/>
    <w:rPr>
      <w:rFonts w:ascii="Times New Roman" w:hAnsi="Times New Roman" w:cs="Times New Roman" w:hint="default"/>
      <w:b w:val="0"/>
      <w:i w:val="0"/>
      <w:sz w:val="24"/>
      <w:szCs w:val="24"/>
    </w:rPr>
  </w:style>
  <w:style w:type="character" w:customStyle="1" w:styleId="WW8Num1z2">
    <w:name w:val="WW8Num1z2"/>
    <w:rsid w:val="00881F03"/>
  </w:style>
  <w:style w:type="character" w:customStyle="1" w:styleId="WW8Num1z3">
    <w:name w:val="WW8Num1z3"/>
    <w:rsid w:val="00881F03"/>
  </w:style>
  <w:style w:type="character" w:customStyle="1" w:styleId="WW8Num1z4">
    <w:name w:val="WW8Num1z4"/>
    <w:rsid w:val="00881F03"/>
  </w:style>
  <w:style w:type="character" w:customStyle="1" w:styleId="WW8Num1z5">
    <w:name w:val="WW8Num1z5"/>
    <w:rsid w:val="00881F03"/>
  </w:style>
  <w:style w:type="character" w:customStyle="1" w:styleId="WW8Num1z6">
    <w:name w:val="WW8Num1z6"/>
    <w:rsid w:val="00881F03"/>
  </w:style>
  <w:style w:type="character" w:customStyle="1" w:styleId="WW8Num1z7">
    <w:name w:val="WW8Num1z7"/>
    <w:rsid w:val="00881F03"/>
  </w:style>
  <w:style w:type="character" w:customStyle="1" w:styleId="WW8Num1z8">
    <w:name w:val="WW8Num1z8"/>
    <w:rsid w:val="00881F03"/>
  </w:style>
  <w:style w:type="character" w:customStyle="1" w:styleId="WW8Num2z0">
    <w:name w:val="WW8Num2z0"/>
    <w:rsid w:val="00881F03"/>
  </w:style>
  <w:style w:type="character" w:customStyle="1" w:styleId="WW8Num3z0">
    <w:name w:val="WW8Num3z0"/>
    <w:rsid w:val="00881F03"/>
    <w:rPr>
      <w:rFonts w:cs="Times New Roman" w:hint="default"/>
      <w:b w:val="0"/>
      <w:sz w:val="28"/>
      <w:szCs w:val="24"/>
    </w:rPr>
  </w:style>
  <w:style w:type="character" w:customStyle="1" w:styleId="WW8Num4z0">
    <w:name w:val="WW8Num4z0"/>
    <w:rsid w:val="00881F03"/>
    <w:rPr>
      <w:rFonts w:ascii="Courier New" w:hAnsi="Courier New" w:cs="Courier New" w:hint="default"/>
      <w:color w:val="000000"/>
      <w:sz w:val="20"/>
      <w:shd w:val="clear" w:color="auto" w:fill="FFFFFF"/>
    </w:rPr>
  </w:style>
  <w:style w:type="character" w:customStyle="1" w:styleId="WW8Num5z0">
    <w:name w:val="WW8Num5z0"/>
    <w:rsid w:val="00881F03"/>
    <w:rPr>
      <w:rFonts w:ascii="Courier New" w:hAnsi="Courier New" w:cs="Courier New" w:hint="default"/>
    </w:rPr>
  </w:style>
  <w:style w:type="character" w:customStyle="1" w:styleId="WW8Num6z0">
    <w:name w:val="WW8Num6z0"/>
    <w:rsid w:val="00881F03"/>
  </w:style>
  <w:style w:type="character" w:customStyle="1" w:styleId="WW8Num6z1">
    <w:name w:val="WW8Num6z1"/>
    <w:rsid w:val="00881F03"/>
  </w:style>
  <w:style w:type="character" w:customStyle="1" w:styleId="WW8Num6z2">
    <w:name w:val="WW8Num6z2"/>
    <w:rsid w:val="00881F03"/>
    <w:rPr>
      <w:rFonts w:ascii="Times New Roman" w:hAnsi="Times New Roman" w:cs="Times New Roman"/>
      <w:bCs/>
      <w:kern w:val="1"/>
    </w:rPr>
  </w:style>
  <w:style w:type="character" w:customStyle="1" w:styleId="WW8Num6z3">
    <w:name w:val="WW8Num6z3"/>
    <w:rsid w:val="00881F03"/>
  </w:style>
  <w:style w:type="character" w:customStyle="1" w:styleId="WW8Num6z4">
    <w:name w:val="WW8Num6z4"/>
    <w:rsid w:val="00881F03"/>
  </w:style>
  <w:style w:type="character" w:customStyle="1" w:styleId="WW8Num6z5">
    <w:name w:val="WW8Num6z5"/>
    <w:rsid w:val="00881F03"/>
  </w:style>
  <w:style w:type="character" w:customStyle="1" w:styleId="WW8Num6z6">
    <w:name w:val="WW8Num6z6"/>
    <w:rsid w:val="00881F03"/>
  </w:style>
  <w:style w:type="character" w:customStyle="1" w:styleId="WW8Num6z7">
    <w:name w:val="WW8Num6z7"/>
    <w:rsid w:val="00881F03"/>
  </w:style>
  <w:style w:type="character" w:customStyle="1" w:styleId="WW8Num6z8">
    <w:name w:val="WW8Num6z8"/>
    <w:rsid w:val="00881F03"/>
  </w:style>
  <w:style w:type="character" w:customStyle="1" w:styleId="WW8Num7z0">
    <w:name w:val="WW8Num7z0"/>
    <w:rsid w:val="00881F03"/>
    <w:rPr>
      <w:rFonts w:cs="Times New Roman" w:hint="default"/>
      <w:b w:val="0"/>
      <w:sz w:val="24"/>
      <w:szCs w:val="24"/>
    </w:rPr>
  </w:style>
  <w:style w:type="character" w:customStyle="1" w:styleId="WW8Num7z1">
    <w:name w:val="WW8Num7z1"/>
    <w:rsid w:val="00881F03"/>
    <w:rPr>
      <w:rFonts w:cs="Times New Roman" w:hint="default"/>
      <w:b w:val="0"/>
      <w:i w:val="0"/>
      <w:sz w:val="24"/>
      <w:szCs w:val="24"/>
    </w:rPr>
  </w:style>
  <w:style w:type="character" w:customStyle="1" w:styleId="WW8Num7z2">
    <w:name w:val="WW8Num7z2"/>
    <w:rsid w:val="00881F03"/>
    <w:rPr>
      <w:rFonts w:cs="Times New Roman"/>
    </w:rPr>
  </w:style>
  <w:style w:type="character" w:customStyle="1" w:styleId="WW8Num8z0">
    <w:name w:val="WW8Num8z0"/>
    <w:rsid w:val="00881F03"/>
    <w:rPr>
      <w:rFonts w:cs="Times New Roman" w:hint="default"/>
      <w:b w:val="0"/>
      <w:i w:val="0"/>
    </w:rPr>
  </w:style>
  <w:style w:type="character" w:customStyle="1" w:styleId="WW8Num9z0">
    <w:name w:val="WW8Num9z0"/>
    <w:rsid w:val="00881F03"/>
    <w:rPr>
      <w:rFonts w:ascii="Symbol" w:hAnsi="Symbol" w:cs="Symbol" w:hint="default"/>
    </w:rPr>
  </w:style>
  <w:style w:type="character" w:customStyle="1" w:styleId="WW8Num10z0">
    <w:name w:val="WW8Num10z0"/>
    <w:rsid w:val="00881F03"/>
    <w:rPr>
      <w:rFonts w:ascii="Times New Roman" w:hAnsi="Times New Roman" w:cs="Times New Roman" w:hint="default"/>
      <w:b w:val="0"/>
      <w:i w:val="0"/>
      <w:sz w:val="28"/>
      <w:szCs w:val="28"/>
    </w:rPr>
  </w:style>
  <w:style w:type="character" w:customStyle="1" w:styleId="WW8Num10z1">
    <w:name w:val="WW8Num10z1"/>
    <w:rsid w:val="00881F03"/>
    <w:rPr>
      <w:rFonts w:ascii="Times New Roman" w:hAnsi="Times New Roman" w:cs="Times New Roman" w:hint="default"/>
      <w:b w:val="0"/>
      <w:i w:val="0"/>
      <w:sz w:val="24"/>
      <w:szCs w:val="24"/>
    </w:rPr>
  </w:style>
  <w:style w:type="character" w:customStyle="1" w:styleId="WW8Num10z2">
    <w:name w:val="WW8Num10z2"/>
    <w:rsid w:val="00881F03"/>
    <w:rPr>
      <w:rFonts w:ascii="Times New Roman" w:hAnsi="Times New Roman" w:cs="Times New Roman" w:hint="default"/>
      <w:b w:val="0"/>
      <w:sz w:val="24"/>
      <w:szCs w:val="24"/>
    </w:rPr>
  </w:style>
  <w:style w:type="character" w:customStyle="1" w:styleId="WW8Num10z3">
    <w:name w:val="WW8Num10z3"/>
    <w:rsid w:val="00881F03"/>
    <w:rPr>
      <w:rFonts w:ascii="Courier New" w:hAnsi="Courier New" w:cs="Courier New" w:hint="default"/>
      <w:b w:val="0"/>
      <w:i w:val="0"/>
      <w:sz w:val="28"/>
      <w:szCs w:val="24"/>
    </w:rPr>
  </w:style>
  <w:style w:type="character" w:customStyle="1" w:styleId="WW8Num10z4">
    <w:name w:val="WW8Num10z4"/>
    <w:rsid w:val="00881F03"/>
    <w:rPr>
      <w:rFonts w:cs="Times New Roman" w:hint="default"/>
      <w:b w:val="0"/>
    </w:rPr>
  </w:style>
  <w:style w:type="character" w:customStyle="1" w:styleId="WW8Num10z5">
    <w:name w:val="WW8Num10z5"/>
    <w:rsid w:val="00881F03"/>
    <w:rPr>
      <w:rFonts w:cs="Times New Roman" w:hint="default"/>
    </w:rPr>
  </w:style>
  <w:style w:type="character" w:customStyle="1" w:styleId="WW8Num11z0">
    <w:name w:val="WW8Num11z0"/>
    <w:rsid w:val="00881F03"/>
    <w:rPr>
      <w:rFonts w:hint="default"/>
      <w:b w:val="0"/>
      <w:i w:val="0"/>
    </w:rPr>
  </w:style>
  <w:style w:type="character" w:customStyle="1" w:styleId="WW8Num12z0">
    <w:name w:val="WW8Num12z0"/>
    <w:rsid w:val="00881F03"/>
    <w:rPr>
      <w:rFonts w:cs="Times New Roman" w:hint="default"/>
      <w:b w:val="0"/>
      <w:i w:val="0"/>
      <w:sz w:val="24"/>
      <w:szCs w:val="24"/>
    </w:rPr>
  </w:style>
  <w:style w:type="character" w:customStyle="1" w:styleId="WW8Num13z0">
    <w:name w:val="WW8Num13z0"/>
    <w:rsid w:val="00881F03"/>
    <w:rPr>
      <w:rFonts w:ascii="Courier New" w:hAnsi="Courier New" w:cs="Courier New" w:hint="default"/>
    </w:rPr>
  </w:style>
  <w:style w:type="character" w:customStyle="1" w:styleId="WW8Num14z0">
    <w:name w:val="WW8Num14z0"/>
    <w:rsid w:val="00881F03"/>
    <w:rPr>
      <w:rFonts w:ascii="Courier New" w:hAnsi="Courier New" w:cs="Courier New" w:hint="default"/>
    </w:rPr>
  </w:style>
  <w:style w:type="character" w:customStyle="1" w:styleId="WW8Num15z0">
    <w:name w:val="WW8Num15z0"/>
    <w:rsid w:val="00881F03"/>
    <w:rPr>
      <w:rFonts w:ascii="Symbol" w:hAnsi="Symbol" w:cs="Symbol" w:hint="default"/>
      <w:color w:val="000000"/>
      <w:sz w:val="24"/>
      <w:szCs w:val="24"/>
    </w:rPr>
  </w:style>
  <w:style w:type="character" w:customStyle="1" w:styleId="WW8Num15z1">
    <w:name w:val="WW8Num15z1"/>
    <w:rsid w:val="00881F03"/>
    <w:rPr>
      <w:rFonts w:hint="default"/>
      <w:color w:val="000000"/>
    </w:rPr>
  </w:style>
  <w:style w:type="character" w:customStyle="1" w:styleId="WW8Num16z0">
    <w:name w:val="WW8Num16z0"/>
    <w:rsid w:val="00881F03"/>
    <w:rPr>
      <w:bCs/>
      <w:sz w:val="28"/>
      <w:szCs w:val="28"/>
    </w:rPr>
  </w:style>
  <w:style w:type="character" w:customStyle="1" w:styleId="WW8Num16z1">
    <w:name w:val="WW8Num16z1"/>
    <w:rsid w:val="00881F03"/>
    <w:rPr>
      <w:rFonts w:ascii="Times New Roman" w:hAnsi="Times New Roman" w:cs="Times New Roman"/>
      <w:b w:val="0"/>
      <w:bCs/>
      <w:i w:val="0"/>
      <w:kern w:val="1"/>
      <w:sz w:val="24"/>
      <w:szCs w:val="24"/>
      <w:lang w:val="ru-RU"/>
    </w:rPr>
  </w:style>
  <w:style w:type="character" w:customStyle="1" w:styleId="WW8Num16z2">
    <w:name w:val="WW8Num16z2"/>
    <w:rsid w:val="00881F03"/>
    <w:rPr>
      <w:rFonts w:ascii="Times New Roman" w:hAnsi="Times New Roman" w:cs="Times New Roman"/>
      <w:bCs/>
      <w:kern w:val="1"/>
      <w:szCs w:val="24"/>
    </w:rPr>
  </w:style>
  <w:style w:type="character" w:customStyle="1" w:styleId="WW8Num16z3">
    <w:name w:val="WW8Num16z3"/>
    <w:rsid w:val="00881F03"/>
    <w:rPr>
      <w:sz w:val="24"/>
      <w:szCs w:val="24"/>
    </w:rPr>
  </w:style>
  <w:style w:type="character" w:customStyle="1" w:styleId="WW8Num16z4">
    <w:name w:val="WW8Num16z4"/>
    <w:rsid w:val="00881F03"/>
  </w:style>
  <w:style w:type="character" w:customStyle="1" w:styleId="WW8Num16z5">
    <w:name w:val="WW8Num16z5"/>
    <w:rsid w:val="00881F03"/>
  </w:style>
  <w:style w:type="character" w:customStyle="1" w:styleId="WW8Num16z6">
    <w:name w:val="WW8Num16z6"/>
    <w:rsid w:val="00881F03"/>
  </w:style>
  <w:style w:type="character" w:customStyle="1" w:styleId="WW8Num16z7">
    <w:name w:val="WW8Num16z7"/>
    <w:rsid w:val="00881F03"/>
  </w:style>
  <w:style w:type="character" w:customStyle="1" w:styleId="WW8Num16z8">
    <w:name w:val="WW8Num16z8"/>
    <w:rsid w:val="00881F03"/>
  </w:style>
  <w:style w:type="character" w:customStyle="1" w:styleId="WW8Num17z0">
    <w:name w:val="WW8Num17z0"/>
    <w:rsid w:val="00881F03"/>
    <w:rPr>
      <w:rFonts w:hint="default"/>
      <w:b w:val="0"/>
      <w:i w:val="0"/>
    </w:rPr>
  </w:style>
  <w:style w:type="character" w:customStyle="1" w:styleId="WW8Num18z0">
    <w:name w:val="WW8Num18z0"/>
    <w:rsid w:val="00881F03"/>
    <w:rPr>
      <w:rFonts w:ascii="Symbol" w:hAnsi="Symbol" w:cs="Symbol" w:hint="default"/>
    </w:rPr>
  </w:style>
  <w:style w:type="character" w:customStyle="1" w:styleId="WW8Num19z0">
    <w:name w:val="WW8Num19z0"/>
    <w:rsid w:val="00881F03"/>
    <w:rPr>
      <w:rFonts w:cs="Times New Roman" w:hint="default"/>
      <w:b/>
      <w:i w:val="0"/>
      <w:sz w:val="32"/>
      <w:szCs w:val="32"/>
    </w:rPr>
  </w:style>
  <w:style w:type="character" w:customStyle="1" w:styleId="WW8Num19z1">
    <w:name w:val="WW8Num19z1"/>
    <w:rsid w:val="00881F03"/>
    <w:rPr>
      <w:rFonts w:cs="Times New Roman" w:hint="default"/>
      <w:b/>
      <w:i w:val="0"/>
      <w:sz w:val="24"/>
      <w:szCs w:val="24"/>
    </w:rPr>
  </w:style>
  <w:style w:type="character" w:customStyle="1" w:styleId="WW8Num19z2">
    <w:name w:val="WW8Num19z2"/>
    <w:rsid w:val="00881F03"/>
    <w:rPr>
      <w:rFonts w:ascii="Times New Roman" w:hAnsi="Times New Roman" w:cs="Times New Roman" w:hint="default"/>
      <w:b w:val="0"/>
      <w:sz w:val="24"/>
      <w:szCs w:val="24"/>
    </w:rPr>
  </w:style>
  <w:style w:type="character" w:customStyle="1" w:styleId="WW8Num19z3">
    <w:name w:val="WW8Num19z3"/>
    <w:rsid w:val="00881F03"/>
    <w:rPr>
      <w:rFonts w:cs="Times New Roman" w:hint="default"/>
      <w:b w:val="0"/>
      <w:sz w:val="24"/>
      <w:szCs w:val="24"/>
    </w:rPr>
  </w:style>
  <w:style w:type="character" w:customStyle="1" w:styleId="WW8Num19z4">
    <w:name w:val="WW8Num19z4"/>
    <w:rsid w:val="00881F03"/>
    <w:rPr>
      <w:rFonts w:cs="Times New Roman" w:hint="default"/>
      <w:b w:val="0"/>
    </w:rPr>
  </w:style>
  <w:style w:type="character" w:customStyle="1" w:styleId="WW8Num19z5">
    <w:name w:val="WW8Num19z5"/>
    <w:rsid w:val="00881F03"/>
    <w:rPr>
      <w:rFonts w:cs="Times New Roman" w:hint="default"/>
    </w:rPr>
  </w:style>
  <w:style w:type="character" w:customStyle="1" w:styleId="WW8Num20z0">
    <w:name w:val="WW8Num20z0"/>
    <w:rsid w:val="00881F03"/>
    <w:rPr>
      <w:rFonts w:cs="Times New Roman" w:hint="default"/>
      <w:b/>
      <w:i w:val="0"/>
      <w:sz w:val="24"/>
      <w:szCs w:val="24"/>
    </w:rPr>
  </w:style>
  <w:style w:type="character" w:customStyle="1" w:styleId="WW8Num20z1">
    <w:name w:val="WW8Num20z1"/>
    <w:rsid w:val="00881F03"/>
    <w:rPr>
      <w:rFonts w:ascii="Times New Roman" w:hAnsi="Times New Roman" w:cs="Times New Roman" w:hint="default"/>
      <w:b/>
      <w:i w:val="0"/>
      <w:sz w:val="24"/>
      <w:szCs w:val="24"/>
    </w:rPr>
  </w:style>
  <w:style w:type="character" w:customStyle="1" w:styleId="WW8Num20z2">
    <w:name w:val="WW8Num20z2"/>
    <w:rsid w:val="00881F03"/>
    <w:rPr>
      <w:rFonts w:ascii="Times New Roman" w:hAnsi="Times New Roman" w:cs="Times New Roman" w:hint="default"/>
      <w:b w:val="0"/>
      <w:sz w:val="24"/>
      <w:szCs w:val="24"/>
    </w:rPr>
  </w:style>
  <w:style w:type="character" w:customStyle="1" w:styleId="WW8Num20z3">
    <w:name w:val="WW8Num20z3"/>
    <w:rsid w:val="00881F03"/>
    <w:rPr>
      <w:rFonts w:ascii="Courier New" w:hAnsi="Courier New" w:cs="Courier New" w:hint="default"/>
      <w:b w:val="0"/>
      <w:i w:val="0"/>
      <w:sz w:val="24"/>
      <w:szCs w:val="24"/>
    </w:rPr>
  </w:style>
  <w:style w:type="character" w:customStyle="1" w:styleId="WW8Num20z4">
    <w:name w:val="WW8Num20z4"/>
    <w:rsid w:val="00881F03"/>
    <w:rPr>
      <w:rFonts w:cs="Times New Roman" w:hint="default"/>
      <w:b w:val="0"/>
    </w:rPr>
  </w:style>
  <w:style w:type="character" w:customStyle="1" w:styleId="WW8Num20z5">
    <w:name w:val="WW8Num20z5"/>
    <w:rsid w:val="00881F03"/>
    <w:rPr>
      <w:rFonts w:cs="Times New Roman" w:hint="default"/>
    </w:rPr>
  </w:style>
  <w:style w:type="character" w:customStyle="1" w:styleId="WW8Num21z0">
    <w:name w:val="WW8Num21z0"/>
    <w:rsid w:val="00881F03"/>
    <w:rPr>
      <w:rFonts w:ascii="Times New Roman" w:hAnsi="Times New Roman" w:cs="Times New Roman" w:hint="default"/>
      <w:color w:val="FF0000"/>
      <w:kern w:val="1"/>
      <w:szCs w:val="24"/>
      <w:lang w:val="en-US" w:eastAsia="ru-RU"/>
    </w:rPr>
  </w:style>
  <w:style w:type="character" w:customStyle="1" w:styleId="WW8Num2z1">
    <w:name w:val="WW8Num2z1"/>
    <w:rsid w:val="00881F03"/>
    <w:rPr>
      <w:rFonts w:ascii="Courier New" w:hAnsi="Courier New" w:cs="Courier New" w:hint="default"/>
    </w:rPr>
  </w:style>
  <w:style w:type="character" w:customStyle="1" w:styleId="WW8Num2z2">
    <w:name w:val="WW8Num2z2"/>
    <w:rsid w:val="00881F03"/>
    <w:rPr>
      <w:rFonts w:ascii="Wingdings" w:hAnsi="Wingdings" w:cs="Wingdings" w:hint="default"/>
    </w:rPr>
  </w:style>
  <w:style w:type="character" w:customStyle="1" w:styleId="WW8Num3z1">
    <w:name w:val="WW8Num3z1"/>
    <w:rsid w:val="00881F03"/>
    <w:rPr>
      <w:rFonts w:ascii="Courier New" w:hAnsi="Courier New" w:cs="Courier New"/>
    </w:rPr>
  </w:style>
  <w:style w:type="character" w:customStyle="1" w:styleId="WW8Num3z2">
    <w:name w:val="WW8Num3z2"/>
    <w:rsid w:val="00881F03"/>
    <w:rPr>
      <w:rFonts w:ascii="Wingdings" w:hAnsi="Wingdings" w:cs="Wingdings"/>
    </w:rPr>
  </w:style>
  <w:style w:type="character" w:customStyle="1" w:styleId="WW8Num4z1">
    <w:name w:val="WW8Num4z1"/>
    <w:rsid w:val="00881F03"/>
    <w:rPr>
      <w:rFonts w:ascii="Courier New" w:hAnsi="Courier New" w:cs="Courier New"/>
    </w:rPr>
  </w:style>
  <w:style w:type="character" w:customStyle="1" w:styleId="WW8Num4z2">
    <w:name w:val="WW8Num4z2"/>
    <w:rsid w:val="00881F03"/>
    <w:rPr>
      <w:rFonts w:ascii="Wingdings" w:hAnsi="Wingdings" w:cs="Wingdings"/>
    </w:rPr>
  </w:style>
  <w:style w:type="character" w:customStyle="1" w:styleId="WW8Num5z1">
    <w:name w:val="WW8Num5z1"/>
    <w:rsid w:val="00881F03"/>
    <w:rPr>
      <w:rFonts w:ascii="Courier New" w:hAnsi="Courier New" w:cs="Courier New"/>
    </w:rPr>
  </w:style>
  <w:style w:type="character" w:customStyle="1" w:styleId="WW8Num5z2">
    <w:name w:val="WW8Num5z2"/>
    <w:rsid w:val="00881F03"/>
    <w:rPr>
      <w:rFonts w:ascii="Wingdings" w:hAnsi="Wingdings" w:cs="Wingdings"/>
    </w:rPr>
  </w:style>
  <w:style w:type="character" w:customStyle="1" w:styleId="WW8Num5z3">
    <w:name w:val="WW8Num5z3"/>
    <w:rsid w:val="00881F03"/>
    <w:rPr>
      <w:rFonts w:ascii="Symbol" w:hAnsi="Symbol" w:cs="Symbol"/>
    </w:rPr>
  </w:style>
  <w:style w:type="character" w:customStyle="1" w:styleId="WW8Num8z1">
    <w:name w:val="WW8Num8z1"/>
    <w:rsid w:val="00881F03"/>
  </w:style>
  <w:style w:type="character" w:customStyle="1" w:styleId="WW8Num8z2">
    <w:name w:val="WW8Num8z2"/>
    <w:rsid w:val="00881F03"/>
  </w:style>
  <w:style w:type="character" w:customStyle="1" w:styleId="WW8Num8z3">
    <w:name w:val="WW8Num8z3"/>
    <w:rsid w:val="00881F03"/>
  </w:style>
  <w:style w:type="character" w:customStyle="1" w:styleId="WW8Num8z4">
    <w:name w:val="WW8Num8z4"/>
    <w:rsid w:val="00881F03"/>
  </w:style>
  <w:style w:type="character" w:customStyle="1" w:styleId="WW8Num8z5">
    <w:name w:val="WW8Num8z5"/>
    <w:rsid w:val="00881F03"/>
  </w:style>
  <w:style w:type="character" w:customStyle="1" w:styleId="WW8Num8z6">
    <w:name w:val="WW8Num8z6"/>
    <w:rsid w:val="00881F03"/>
  </w:style>
  <w:style w:type="character" w:customStyle="1" w:styleId="WW8Num8z7">
    <w:name w:val="WW8Num8z7"/>
    <w:rsid w:val="00881F03"/>
  </w:style>
  <w:style w:type="character" w:customStyle="1" w:styleId="WW8Num8z8">
    <w:name w:val="WW8Num8z8"/>
    <w:rsid w:val="00881F03"/>
  </w:style>
  <w:style w:type="character" w:customStyle="1" w:styleId="WW8Num9z1">
    <w:name w:val="WW8Num9z1"/>
    <w:rsid w:val="00881F03"/>
    <w:rPr>
      <w:rFonts w:cs="Times New Roman"/>
    </w:rPr>
  </w:style>
  <w:style w:type="character" w:customStyle="1" w:styleId="WW8Num9z2">
    <w:name w:val="WW8Num9z2"/>
    <w:rsid w:val="00881F03"/>
    <w:rPr>
      <w:rFonts w:hint="default"/>
    </w:rPr>
  </w:style>
  <w:style w:type="character" w:customStyle="1" w:styleId="WW8Num11z2">
    <w:name w:val="WW8Num11z2"/>
    <w:rsid w:val="00881F03"/>
    <w:rPr>
      <w:rFonts w:ascii="Wingdings" w:hAnsi="Wingdings" w:cs="Wingdings" w:hint="default"/>
    </w:rPr>
  </w:style>
  <w:style w:type="character" w:customStyle="1" w:styleId="WW8Num11z3">
    <w:name w:val="WW8Num11z3"/>
    <w:rsid w:val="00881F03"/>
    <w:rPr>
      <w:rFonts w:ascii="Symbol" w:hAnsi="Symbol" w:cs="Symbol" w:hint="default"/>
    </w:rPr>
  </w:style>
  <w:style w:type="character" w:customStyle="1" w:styleId="WW8Num12z1">
    <w:name w:val="WW8Num12z1"/>
    <w:rsid w:val="00881F03"/>
  </w:style>
  <w:style w:type="character" w:customStyle="1" w:styleId="WW8Num12z2">
    <w:name w:val="WW8Num12z2"/>
    <w:rsid w:val="00881F03"/>
    <w:rPr>
      <w:rFonts w:ascii="Times New Roman" w:hAnsi="Times New Roman" w:cs="Times New Roman"/>
      <w:bCs/>
      <w:kern w:val="1"/>
    </w:rPr>
  </w:style>
  <w:style w:type="character" w:customStyle="1" w:styleId="WW8Num12z3">
    <w:name w:val="WW8Num12z3"/>
    <w:rsid w:val="00881F03"/>
  </w:style>
  <w:style w:type="character" w:customStyle="1" w:styleId="WW8Num12z4">
    <w:name w:val="WW8Num12z4"/>
    <w:rsid w:val="00881F03"/>
  </w:style>
  <w:style w:type="character" w:customStyle="1" w:styleId="WW8Num12z5">
    <w:name w:val="WW8Num12z5"/>
    <w:rsid w:val="00881F03"/>
  </w:style>
  <w:style w:type="character" w:customStyle="1" w:styleId="WW8Num12z6">
    <w:name w:val="WW8Num12z6"/>
    <w:rsid w:val="00881F03"/>
  </w:style>
  <w:style w:type="character" w:customStyle="1" w:styleId="WW8Num12z7">
    <w:name w:val="WW8Num12z7"/>
    <w:rsid w:val="00881F03"/>
  </w:style>
  <w:style w:type="character" w:customStyle="1" w:styleId="WW8Num12z8">
    <w:name w:val="WW8Num12z8"/>
    <w:rsid w:val="00881F03"/>
  </w:style>
  <w:style w:type="character" w:customStyle="1" w:styleId="WW8Num13z1">
    <w:name w:val="WW8Num13z1"/>
    <w:rsid w:val="00881F03"/>
    <w:rPr>
      <w:rFonts w:cs="Times New Roman" w:hint="default"/>
      <w:b w:val="0"/>
      <w:i w:val="0"/>
      <w:sz w:val="24"/>
      <w:szCs w:val="24"/>
    </w:rPr>
  </w:style>
  <w:style w:type="character" w:customStyle="1" w:styleId="WW8Num13z2">
    <w:name w:val="WW8Num13z2"/>
    <w:rsid w:val="00881F03"/>
    <w:rPr>
      <w:rFonts w:cs="Times New Roman"/>
    </w:rPr>
  </w:style>
  <w:style w:type="character" w:customStyle="1" w:styleId="WW8Num14z1">
    <w:name w:val="WW8Num14z1"/>
    <w:rsid w:val="00881F03"/>
    <w:rPr>
      <w:rFonts w:cs="Times New Roman"/>
    </w:rPr>
  </w:style>
  <w:style w:type="character" w:customStyle="1" w:styleId="WW8Num15z2">
    <w:name w:val="WW8Num15z2"/>
    <w:rsid w:val="00881F03"/>
    <w:rPr>
      <w:rFonts w:ascii="Wingdings" w:hAnsi="Wingdings" w:cs="Wingdings" w:hint="default"/>
    </w:rPr>
  </w:style>
  <w:style w:type="character" w:customStyle="1" w:styleId="WW8Num17z1">
    <w:name w:val="WW8Num17z1"/>
    <w:rsid w:val="00881F03"/>
  </w:style>
  <w:style w:type="character" w:customStyle="1" w:styleId="WW8Num17z2">
    <w:name w:val="WW8Num17z2"/>
    <w:rsid w:val="00881F03"/>
  </w:style>
  <w:style w:type="character" w:customStyle="1" w:styleId="WW8Num17z3">
    <w:name w:val="WW8Num17z3"/>
    <w:rsid w:val="00881F03"/>
  </w:style>
  <w:style w:type="character" w:customStyle="1" w:styleId="WW8Num17z4">
    <w:name w:val="WW8Num17z4"/>
    <w:rsid w:val="00881F03"/>
  </w:style>
  <w:style w:type="character" w:customStyle="1" w:styleId="WW8Num17z5">
    <w:name w:val="WW8Num17z5"/>
    <w:rsid w:val="00881F03"/>
  </w:style>
  <w:style w:type="character" w:customStyle="1" w:styleId="WW8Num17z6">
    <w:name w:val="WW8Num17z6"/>
    <w:rsid w:val="00881F03"/>
  </w:style>
  <w:style w:type="character" w:customStyle="1" w:styleId="WW8Num17z7">
    <w:name w:val="WW8Num17z7"/>
    <w:rsid w:val="00881F03"/>
  </w:style>
  <w:style w:type="character" w:customStyle="1" w:styleId="WW8Num17z8">
    <w:name w:val="WW8Num17z8"/>
    <w:rsid w:val="00881F03"/>
  </w:style>
  <w:style w:type="character" w:customStyle="1" w:styleId="WW8Num18z1">
    <w:name w:val="WW8Num18z1"/>
    <w:rsid w:val="00881F03"/>
  </w:style>
  <w:style w:type="character" w:customStyle="1" w:styleId="WW8Num18z2">
    <w:name w:val="WW8Num18z2"/>
    <w:rsid w:val="00881F03"/>
  </w:style>
  <w:style w:type="character" w:customStyle="1" w:styleId="WW8Num18z3">
    <w:name w:val="WW8Num18z3"/>
    <w:rsid w:val="00881F03"/>
  </w:style>
  <w:style w:type="character" w:customStyle="1" w:styleId="WW8Num18z4">
    <w:name w:val="WW8Num18z4"/>
    <w:rsid w:val="00881F03"/>
  </w:style>
  <w:style w:type="character" w:customStyle="1" w:styleId="WW8Num18z5">
    <w:name w:val="WW8Num18z5"/>
    <w:rsid w:val="00881F03"/>
  </w:style>
  <w:style w:type="character" w:customStyle="1" w:styleId="WW8Num18z6">
    <w:name w:val="WW8Num18z6"/>
    <w:rsid w:val="00881F03"/>
  </w:style>
  <w:style w:type="character" w:customStyle="1" w:styleId="WW8Num18z7">
    <w:name w:val="WW8Num18z7"/>
    <w:rsid w:val="00881F03"/>
  </w:style>
  <w:style w:type="character" w:customStyle="1" w:styleId="WW8Num18z8">
    <w:name w:val="WW8Num18z8"/>
    <w:rsid w:val="00881F03"/>
  </w:style>
  <w:style w:type="character" w:customStyle="1" w:styleId="WW8Num21z1">
    <w:name w:val="WW8Num21z1"/>
    <w:rsid w:val="00881F03"/>
    <w:rPr>
      <w:rFonts w:hint="default"/>
      <w:color w:val="000000"/>
    </w:rPr>
  </w:style>
  <w:style w:type="character" w:customStyle="1" w:styleId="WW8Num22z0">
    <w:name w:val="WW8Num22z0"/>
    <w:rsid w:val="00881F03"/>
    <w:rPr>
      <w:sz w:val="28"/>
      <w:szCs w:val="28"/>
    </w:rPr>
  </w:style>
  <w:style w:type="character" w:customStyle="1" w:styleId="WW8Num22z1">
    <w:name w:val="WW8Num22z1"/>
    <w:rsid w:val="00881F03"/>
    <w:rPr>
      <w:szCs w:val="24"/>
    </w:rPr>
  </w:style>
  <w:style w:type="character" w:customStyle="1" w:styleId="WW8Num22z2">
    <w:name w:val="WW8Num22z2"/>
    <w:rsid w:val="00881F03"/>
  </w:style>
  <w:style w:type="character" w:customStyle="1" w:styleId="WW8Num22z3">
    <w:name w:val="WW8Num22z3"/>
    <w:rsid w:val="00881F03"/>
    <w:rPr>
      <w:sz w:val="24"/>
      <w:szCs w:val="24"/>
    </w:rPr>
  </w:style>
  <w:style w:type="character" w:customStyle="1" w:styleId="WW8Num22z4">
    <w:name w:val="WW8Num22z4"/>
    <w:rsid w:val="00881F03"/>
  </w:style>
  <w:style w:type="character" w:customStyle="1" w:styleId="WW8Num22z5">
    <w:name w:val="WW8Num22z5"/>
    <w:rsid w:val="00881F03"/>
  </w:style>
  <w:style w:type="character" w:customStyle="1" w:styleId="WW8Num22z6">
    <w:name w:val="WW8Num22z6"/>
    <w:rsid w:val="00881F03"/>
  </w:style>
  <w:style w:type="character" w:customStyle="1" w:styleId="WW8Num22z7">
    <w:name w:val="WW8Num22z7"/>
    <w:rsid w:val="00881F03"/>
  </w:style>
  <w:style w:type="character" w:customStyle="1" w:styleId="WW8Num22z8">
    <w:name w:val="WW8Num22z8"/>
    <w:rsid w:val="00881F03"/>
  </w:style>
  <w:style w:type="character" w:customStyle="1" w:styleId="WW8Num23z0">
    <w:name w:val="WW8Num23z0"/>
    <w:rsid w:val="00881F03"/>
    <w:rPr>
      <w:rFonts w:hint="default"/>
      <w:b w:val="0"/>
      <w:i w:val="0"/>
    </w:rPr>
  </w:style>
  <w:style w:type="character" w:customStyle="1" w:styleId="WW8Num23z1">
    <w:name w:val="WW8Num23z1"/>
    <w:rsid w:val="00881F03"/>
  </w:style>
  <w:style w:type="character" w:customStyle="1" w:styleId="WW8Num23z2">
    <w:name w:val="WW8Num23z2"/>
    <w:rsid w:val="00881F03"/>
  </w:style>
  <w:style w:type="character" w:customStyle="1" w:styleId="WW8Num23z3">
    <w:name w:val="WW8Num23z3"/>
    <w:rsid w:val="00881F03"/>
  </w:style>
  <w:style w:type="character" w:customStyle="1" w:styleId="WW8Num23z4">
    <w:name w:val="WW8Num23z4"/>
    <w:rsid w:val="00881F03"/>
  </w:style>
  <w:style w:type="character" w:customStyle="1" w:styleId="WW8Num23z5">
    <w:name w:val="WW8Num23z5"/>
    <w:rsid w:val="00881F03"/>
  </w:style>
  <w:style w:type="character" w:customStyle="1" w:styleId="WW8Num23z6">
    <w:name w:val="WW8Num23z6"/>
    <w:rsid w:val="00881F03"/>
  </w:style>
  <w:style w:type="character" w:customStyle="1" w:styleId="WW8Num23z7">
    <w:name w:val="WW8Num23z7"/>
    <w:rsid w:val="00881F03"/>
  </w:style>
  <w:style w:type="character" w:customStyle="1" w:styleId="WW8Num23z8">
    <w:name w:val="WW8Num23z8"/>
    <w:rsid w:val="00881F03"/>
  </w:style>
  <w:style w:type="character" w:customStyle="1" w:styleId="WW8Num24z0">
    <w:name w:val="WW8Num24z0"/>
    <w:rsid w:val="00881F03"/>
    <w:rPr>
      <w:rFonts w:ascii="Symbol" w:hAnsi="Symbol" w:cs="Symbol" w:hint="default"/>
    </w:rPr>
  </w:style>
  <w:style w:type="character" w:customStyle="1" w:styleId="WW8Num24z1">
    <w:name w:val="WW8Num24z1"/>
    <w:rsid w:val="00881F03"/>
    <w:rPr>
      <w:rFonts w:ascii="Courier New" w:hAnsi="Courier New" w:cs="Courier New" w:hint="default"/>
    </w:rPr>
  </w:style>
  <w:style w:type="character" w:customStyle="1" w:styleId="WW8Num24z2">
    <w:name w:val="WW8Num24z2"/>
    <w:rsid w:val="00881F03"/>
    <w:rPr>
      <w:rFonts w:ascii="Wingdings" w:hAnsi="Wingdings" w:cs="Wingdings" w:hint="default"/>
    </w:rPr>
  </w:style>
  <w:style w:type="character" w:customStyle="1" w:styleId="WW8Num25z0">
    <w:name w:val="WW8Num25z0"/>
    <w:rsid w:val="00881F03"/>
    <w:rPr>
      <w:rFonts w:ascii="Times New Roman" w:hAnsi="Times New Roman" w:cs="Times New Roman" w:hint="default"/>
      <w:b w:val="0"/>
      <w:i w:val="0"/>
      <w:sz w:val="28"/>
      <w:szCs w:val="28"/>
    </w:rPr>
  </w:style>
  <w:style w:type="character" w:customStyle="1" w:styleId="WW8Num25z1">
    <w:name w:val="WW8Num25z1"/>
    <w:rsid w:val="00881F03"/>
    <w:rPr>
      <w:rFonts w:ascii="Times New Roman" w:hAnsi="Times New Roman" w:cs="Times New Roman" w:hint="default"/>
      <w:b w:val="0"/>
      <w:i w:val="0"/>
      <w:sz w:val="24"/>
      <w:szCs w:val="24"/>
    </w:rPr>
  </w:style>
  <w:style w:type="character" w:customStyle="1" w:styleId="WW8Num25z2">
    <w:name w:val="WW8Num25z2"/>
    <w:rsid w:val="00881F03"/>
    <w:rPr>
      <w:rFonts w:ascii="Times New Roman" w:hAnsi="Times New Roman" w:cs="Times New Roman" w:hint="default"/>
      <w:b w:val="0"/>
      <w:sz w:val="24"/>
      <w:szCs w:val="24"/>
    </w:rPr>
  </w:style>
  <w:style w:type="character" w:customStyle="1" w:styleId="WW8Num25z3">
    <w:name w:val="WW8Num25z3"/>
    <w:rsid w:val="00881F03"/>
    <w:rPr>
      <w:rFonts w:ascii="Wingdings" w:hAnsi="Wingdings" w:cs="Wingdings" w:hint="default"/>
      <w:b/>
      <w:i w:val="0"/>
      <w:sz w:val="32"/>
    </w:rPr>
  </w:style>
  <w:style w:type="character" w:customStyle="1" w:styleId="WW8Num25z4">
    <w:name w:val="WW8Num25z4"/>
    <w:rsid w:val="00881F03"/>
    <w:rPr>
      <w:rFonts w:cs="Times New Roman" w:hint="default"/>
      <w:b w:val="0"/>
    </w:rPr>
  </w:style>
  <w:style w:type="character" w:customStyle="1" w:styleId="WW8Num25z5">
    <w:name w:val="WW8Num25z5"/>
    <w:rsid w:val="00881F03"/>
    <w:rPr>
      <w:rFonts w:cs="Times New Roman" w:hint="default"/>
    </w:rPr>
  </w:style>
  <w:style w:type="character" w:customStyle="1" w:styleId="WW8Num26z0">
    <w:name w:val="WW8Num26z0"/>
    <w:rsid w:val="00881F03"/>
    <w:rPr>
      <w:rFonts w:cs="Times New Roman" w:hint="default"/>
      <w:b/>
      <w:i w:val="0"/>
      <w:sz w:val="32"/>
      <w:szCs w:val="32"/>
    </w:rPr>
  </w:style>
  <w:style w:type="character" w:customStyle="1" w:styleId="WW8Num26z1">
    <w:name w:val="WW8Num26z1"/>
    <w:rsid w:val="00881F03"/>
    <w:rPr>
      <w:rFonts w:cs="Times New Roman" w:hint="default"/>
      <w:b/>
      <w:i w:val="0"/>
      <w:sz w:val="24"/>
      <w:szCs w:val="24"/>
    </w:rPr>
  </w:style>
  <w:style w:type="character" w:customStyle="1" w:styleId="WW8Num26z2">
    <w:name w:val="WW8Num26z2"/>
    <w:rsid w:val="00881F03"/>
    <w:rPr>
      <w:rFonts w:ascii="Times New Roman" w:hAnsi="Times New Roman" w:cs="Times New Roman" w:hint="default"/>
      <w:b w:val="0"/>
      <w:sz w:val="24"/>
      <w:szCs w:val="24"/>
    </w:rPr>
  </w:style>
  <w:style w:type="character" w:customStyle="1" w:styleId="WW8Num26z3">
    <w:name w:val="WW8Num26z3"/>
    <w:rsid w:val="00881F03"/>
    <w:rPr>
      <w:rFonts w:cs="Times New Roman" w:hint="default"/>
      <w:b w:val="0"/>
      <w:sz w:val="24"/>
      <w:szCs w:val="24"/>
    </w:rPr>
  </w:style>
  <w:style w:type="character" w:customStyle="1" w:styleId="WW8Num26z4">
    <w:name w:val="WW8Num26z4"/>
    <w:rsid w:val="00881F03"/>
    <w:rPr>
      <w:rFonts w:cs="Times New Roman" w:hint="default"/>
      <w:b w:val="0"/>
    </w:rPr>
  </w:style>
  <w:style w:type="character" w:customStyle="1" w:styleId="WW8Num26z5">
    <w:name w:val="WW8Num26z5"/>
    <w:rsid w:val="00881F03"/>
    <w:rPr>
      <w:rFonts w:cs="Times New Roman" w:hint="default"/>
    </w:rPr>
  </w:style>
  <w:style w:type="character" w:customStyle="1" w:styleId="WW8Num27z0">
    <w:name w:val="WW8Num27z0"/>
    <w:rsid w:val="00881F03"/>
    <w:rPr>
      <w:rFonts w:cs="Times New Roman" w:hint="default"/>
      <w:b/>
      <w:i w:val="0"/>
      <w:sz w:val="24"/>
      <w:szCs w:val="24"/>
    </w:rPr>
  </w:style>
  <w:style w:type="character" w:customStyle="1" w:styleId="WW8Num27z1">
    <w:name w:val="WW8Num27z1"/>
    <w:rsid w:val="00881F03"/>
    <w:rPr>
      <w:rFonts w:ascii="Times New Roman" w:hAnsi="Times New Roman" w:cs="Times New Roman" w:hint="default"/>
      <w:b/>
      <w:i w:val="0"/>
      <w:sz w:val="24"/>
      <w:szCs w:val="24"/>
    </w:rPr>
  </w:style>
  <w:style w:type="character" w:customStyle="1" w:styleId="WW8Num27z2">
    <w:name w:val="WW8Num27z2"/>
    <w:rsid w:val="00881F03"/>
    <w:rPr>
      <w:rFonts w:ascii="Times New Roman" w:hAnsi="Times New Roman" w:cs="Times New Roman" w:hint="default"/>
      <w:b w:val="0"/>
      <w:sz w:val="24"/>
      <w:szCs w:val="24"/>
    </w:rPr>
  </w:style>
  <w:style w:type="character" w:customStyle="1" w:styleId="WW8Num27z3">
    <w:name w:val="WW8Num27z3"/>
    <w:rsid w:val="00881F03"/>
    <w:rPr>
      <w:rFonts w:ascii="Courier New" w:hAnsi="Courier New" w:cs="Courier New" w:hint="default"/>
      <w:b w:val="0"/>
      <w:i w:val="0"/>
      <w:sz w:val="24"/>
      <w:szCs w:val="24"/>
    </w:rPr>
  </w:style>
  <w:style w:type="character" w:customStyle="1" w:styleId="WW8Num27z4">
    <w:name w:val="WW8Num27z4"/>
    <w:rsid w:val="00881F03"/>
    <w:rPr>
      <w:rFonts w:cs="Times New Roman" w:hint="default"/>
      <w:b w:val="0"/>
    </w:rPr>
  </w:style>
  <w:style w:type="character" w:customStyle="1" w:styleId="WW8Num27z5">
    <w:name w:val="WW8Num27z5"/>
    <w:rsid w:val="00881F03"/>
    <w:rPr>
      <w:rFonts w:cs="Times New Roman" w:hint="default"/>
    </w:rPr>
  </w:style>
  <w:style w:type="character" w:customStyle="1" w:styleId="WW8Num28z0">
    <w:name w:val="WW8Num28z0"/>
    <w:rsid w:val="00881F03"/>
    <w:rPr>
      <w:rFonts w:ascii="Times New Roman" w:eastAsia="Times New Roman" w:hAnsi="Times New Roman" w:cs="Times New Roman" w:hint="default"/>
      <w:kern w:val="1"/>
      <w:lang w:val="en-US" w:eastAsia="ru-RU"/>
    </w:rPr>
  </w:style>
  <w:style w:type="character" w:customStyle="1" w:styleId="WW8Num28z1">
    <w:name w:val="WW8Num28z1"/>
    <w:rsid w:val="00881F03"/>
    <w:rPr>
      <w:rFonts w:ascii="Courier New" w:hAnsi="Courier New" w:cs="Courier New" w:hint="default"/>
    </w:rPr>
  </w:style>
  <w:style w:type="character" w:customStyle="1" w:styleId="WW8Num28z2">
    <w:name w:val="WW8Num28z2"/>
    <w:rsid w:val="00881F03"/>
    <w:rPr>
      <w:rFonts w:ascii="Wingdings" w:hAnsi="Wingdings" w:cs="Wingdings" w:hint="default"/>
    </w:rPr>
  </w:style>
  <w:style w:type="character" w:customStyle="1" w:styleId="WW8Num28z3">
    <w:name w:val="WW8Num28z3"/>
    <w:rsid w:val="00881F03"/>
    <w:rPr>
      <w:rFonts w:ascii="Symbol" w:hAnsi="Symbol" w:cs="Symbol" w:hint="default"/>
    </w:rPr>
  </w:style>
  <w:style w:type="character" w:customStyle="1" w:styleId="10">
    <w:name w:val="Основной шрифт абзаца1"/>
    <w:rsid w:val="00881F03"/>
  </w:style>
  <w:style w:type="character" w:customStyle="1" w:styleId="11">
    <w:name w:val="Заголовок 1 Знак"/>
    <w:rsid w:val="00881F03"/>
    <w:rPr>
      <w:rFonts w:ascii="Arial" w:hAnsi="Arial" w:cs="Arial"/>
      <w:b/>
      <w:sz w:val="32"/>
      <w:szCs w:val="32"/>
    </w:rPr>
  </w:style>
  <w:style w:type="character" w:customStyle="1" w:styleId="20">
    <w:name w:val="Заголовок 2 Знак"/>
    <w:rsid w:val="00881F03"/>
    <w:rPr>
      <w:rFonts w:ascii="Cambria" w:hAnsi="Cambria" w:cs="Cambria"/>
      <w:b/>
      <w:bCs/>
      <w:i/>
      <w:iCs/>
      <w:sz w:val="28"/>
      <w:szCs w:val="28"/>
    </w:rPr>
  </w:style>
  <w:style w:type="character" w:customStyle="1" w:styleId="30">
    <w:name w:val="Заголовок 3 Знак"/>
    <w:uiPriority w:val="9"/>
    <w:rsid w:val="00881F03"/>
    <w:rPr>
      <w:rFonts w:ascii="Cambria" w:hAnsi="Cambria" w:cs="Cambria"/>
      <w:b/>
      <w:bCs/>
      <w:sz w:val="26"/>
      <w:szCs w:val="26"/>
    </w:rPr>
  </w:style>
  <w:style w:type="character" w:customStyle="1" w:styleId="a5">
    <w:name w:val="Текст Знак"/>
    <w:link w:val="a6"/>
    <w:uiPriority w:val="99"/>
    <w:rsid w:val="00881F03"/>
    <w:rPr>
      <w:rFonts w:ascii="Courier New" w:hAnsi="Courier New" w:cs="Courier New"/>
      <w:sz w:val="20"/>
      <w:szCs w:val="20"/>
    </w:rPr>
  </w:style>
  <w:style w:type="paragraph" w:styleId="a6">
    <w:name w:val="Plain Text"/>
    <w:basedOn w:val="a1"/>
    <w:link w:val="a5"/>
    <w:uiPriority w:val="99"/>
    <w:rsid w:val="00D13C84"/>
    <w:pPr>
      <w:suppressAutoHyphens w:val="0"/>
      <w:spacing w:line="240" w:lineRule="auto"/>
    </w:pPr>
    <w:rPr>
      <w:rFonts w:ascii="Courier New" w:hAnsi="Courier New"/>
      <w:sz w:val="20"/>
    </w:rPr>
  </w:style>
  <w:style w:type="character" w:customStyle="1" w:styleId="a7">
    <w:name w:val="Верхний колонтитул Знак"/>
    <w:uiPriority w:val="99"/>
    <w:rsid w:val="00881F03"/>
    <w:rPr>
      <w:sz w:val="24"/>
      <w:szCs w:val="24"/>
    </w:rPr>
  </w:style>
  <w:style w:type="character" w:customStyle="1" w:styleId="a8">
    <w:name w:val="Нижний колонтитул Знак"/>
    <w:uiPriority w:val="99"/>
    <w:rsid w:val="00881F03"/>
    <w:rPr>
      <w:sz w:val="24"/>
    </w:rPr>
  </w:style>
  <w:style w:type="character" w:customStyle="1" w:styleId="FontStyle12">
    <w:name w:val="Font Style12"/>
    <w:rsid w:val="00881F03"/>
    <w:rPr>
      <w:rFonts w:ascii="Times New Roman" w:hAnsi="Times New Roman" w:cs="Times New Roman"/>
      <w:sz w:val="28"/>
    </w:rPr>
  </w:style>
  <w:style w:type="character" w:customStyle="1" w:styleId="FontStyle13">
    <w:name w:val="Font Style13"/>
    <w:uiPriority w:val="99"/>
    <w:rsid w:val="00881F03"/>
    <w:rPr>
      <w:rFonts w:ascii="Times New Roman" w:hAnsi="Times New Roman" w:cs="Times New Roman"/>
      <w:sz w:val="26"/>
    </w:rPr>
  </w:style>
  <w:style w:type="character" w:styleId="a9">
    <w:name w:val="page number"/>
    <w:uiPriority w:val="99"/>
    <w:rsid w:val="00881F03"/>
    <w:rPr>
      <w:rFonts w:cs="Times New Roman"/>
    </w:rPr>
  </w:style>
  <w:style w:type="character" w:styleId="aa">
    <w:name w:val="Hyperlink"/>
    <w:uiPriority w:val="99"/>
    <w:rsid w:val="00881F03"/>
    <w:rPr>
      <w:rFonts w:cs="Times New Roman"/>
      <w:color w:val="0000FF"/>
      <w:u w:val="single"/>
    </w:rPr>
  </w:style>
  <w:style w:type="character" w:customStyle="1" w:styleId="ab">
    <w:name w:val="Текст сноски Знак"/>
    <w:uiPriority w:val="99"/>
    <w:rsid w:val="00881F03"/>
    <w:rPr>
      <w:sz w:val="20"/>
      <w:szCs w:val="20"/>
    </w:rPr>
  </w:style>
  <w:style w:type="character" w:styleId="ac">
    <w:name w:val="FollowedHyperlink"/>
    <w:uiPriority w:val="99"/>
    <w:rsid w:val="00881F03"/>
    <w:rPr>
      <w:rFonts w:cs="Times New Roman"/>
      <w:color w:val="800080"/>
      <w:u w:val="single"/>
    </w:rPr>
  </w:style>
  <w:style w:type="character" w:customStyle="1" w:styleId="apple-style-span">
    <w:name w:val="apple-style-span"/>
    <w:rsid w:val="00881F03"/>
  </w:style>
  <w:style w:type="character" w:styleId="ad">
    <w:name w:val="Strong"/>
    <w:uiPriority w:val="22"/>
    <w:qFormat/>
    <w:rsid w:val="00881F03"/>
    <w:rPr>
      <w:rFonts w:cs="Times New Roman"/>
      <w:b/>
    </w:rPr>
  </w:style>
  <w:style w:type="character" w:customStyle="1" w:styleId="ae">
    <w:name w:val="Абзац основной Знак"/>
    <w:uiPriority w:val="99"/>
    <w:rsid w:val="00881F03"/>
    <w:rPr>
      <w:rFonts w:ascii="Calibri" w:hAnsi="Calibri" w:cs="Calibri"/>
      <w:color w:val="000000"/>
      <w:sz w:val="24"/>
      <w:szCs w:val="22"/>
      <w:lang w:val="ru-RU" w:bidi="hi-IN"/>
    </w:rPr>
  </w:style>
  <w:style w:type="character" w:customStyle="1" w:styleId="af">
    <w:name w:val="Маркированый список Знак"/>
    <w:uiPriority w:val="99"/>
    <w:rsid w:val="00881F03"/>
    <w:rPr>
      <w:rFonts w:ascii="Calibri" w:hAnsi="Calibri" w:cs="Calibri"/>
      <w:sz w:val="24"/>
      <w:szCs w:val="22"/>
      <w:lang w:bidi="ar-SA"/>
    </w:rPr>
  </w:style>
  <w:style w:type="character" w:customStyle="1" w:styleId="af0">
    <w:name w:val="Текст выноски Знак"/>
    <w:uiPriority w:val="99"/>
    <w:rsid w:val="00881F03"/>
    <w:rPr>
      <w:rFonts w:ascii="Tahoma" w:hAnsi="Tahoma" w:cs="Tahoma"/>
      <w:sz w:val="16"/>
      <w:szCs w:val="16"/>
    </w:rPr>
  </w:style>
  <w:style w:type="character" w:customStyle="1" w:styleId="af1">
    <w:name w:val="Основной текст с отступом Знак"/>
    <w:rsid w:val="00881F03"/>
    <w:rPr>
      <w:sz w:val="24"/>
      <w:szCs w:val="24"/>
    </w:rPr>
  </w:style>
  <w:style w:type="character" w:customStyle="1" w:styleId="21">
    <w:name w:val="Основной текст с отступом 2 Знак"/>
    <w:link w:val="22"/>
    <w:rsid w:val="00881F03"/>
    <w:rPr>
      <w:sz w:val="24"/>
      <w:szCs w:val="24"/>
    </w:rPr>
  </w:style>
  <w:style w:type="paragraph" w:styleId="22">
    <w:name w:val="Body Text Indent 2"/>
    <w:basedOn w:val="a1"/>
    <w:link w:val="21"/>
    <w:rsid w:val="00D13C84"/>
    <w:pPr>
      <w:suppressAutoHyphens w:val="0"/>
      <w:spacing w:after="120" w:line="480" w:lineRule="auto"/>
      <w:ind w:left="283"/>
    </w:pPr>
    <w:rPr>
      <w:szCs w:val="24"/>
    </w:rPr>
  </w:style>
  <w:style w:type="character" w:customStyle="1" w:styleId="12">
    <w:name w:val="Знак примечания1"/>
    <w:rsid w:val="00881F03"/>
    <w:rPr>
      <w:sz w:val="16"/>
      <w:szCs w:val="16"/>
    </w:rPr>
  </w:style>
  <w:style w:type="character" w:customStyle="1" w:styleId="af2">
    <w:name w:val="Текст примечания Знак"/>
    <w:basedOn w:val="10"/>
    <w:uiPriority w:val="99"/>
    <w:rsid w:val="00881F03"/>
  </w:style>
  <w:style w:type="character" w:customStyle="1" w:styleId="af3">
    <w:name w:val="Тема примечания Знак"/>
    <w:uiPriority w:val="99"/>
    <w:rsid w:val="00881F03"/>
    <w:rPr>
      <w:b/>
      <w:bCs/>
    </w:rPr>
  </w:style>
  <w:style w:type="character" w:customStyle="1" w:styleId="-1">
    <w:name w:val="Цветной список - Акцент 1 Знак"/>
    <w:uiPriority w:val="34"/>
    <w:rsid w:val="00881F03"/>
    <w:rPr>
      <w:rFonts w:ascii="Arial" w:hAnsi="Arial" w:cs="Arial"/>
      <w:sz w:val="24"/>
    </w:rPr>
  </w:style>
  <w:style w:type="character" w:customStyle="1" w:styleId="13">
    <w:name w:val="Текст примечания Знак1"/>
    <w:uiPriority w:val="99"/>
    <w:rsid w:val="00881F03"/>
    <w:rPr>
      <w:rFonts w:ascii="Calibri" w:eastAsia="Calibri" w:hAnsi="Calibri" w:cs="Mangal"/>
      <w:kern w:val="1"/>
      <w:szCs w:val="18"/>
      <w:lang w:bidi="hi-IN"/>
    </w:rPr>
  </w:style>
  <w:style w:type="character" w:customStyle="1" w:styleId="14">
    <w:name w:val="Основной текст1"/>
    <w:rsid w:val="00881F03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pacing w:val="0"/>
      <w:sz w:val="24"/>
      <w:szCs w:val="24"/>
    </w:rPr>
  </w:style>
  <w:style w:type="character" w:customStyle="1" w:styleId="af4">
    <w:name w:val="Абзац списка Знак"/>
    <w:uiPriority w:val="34"/>
    <w:rsid w:val="00881F03"/>
    <w:rPr>
      <w:rFonts w:ascii="ГОСТ тип А" w:hAnsi="ГОСТ тип А" w:cs="ГОСТ тип А"/>
      <w:i/>
      <w:sz w:val="28"/>
    </w:rPr>
  </w:style>
  <w:style w:type="character" w:customStyle="1" w:styleId="0">
    <w:name w:val="ТЗ0 основной Знак"/>
    <w:rsid w:val="00881F03"/>
    <w:rPr>
      <w:bCs/>
      <w:spacing w:val="-1"/>
      <w:sz w:val="24"/>
      <w:szCs w:val="24"/>
    </w:rPr>
  </w:style>
  <w:style w:type="character" w:customStyle="1" w:styleId="01">
    <w:name w:val="ТЗ0 Марк б/н1 Знак Знак"/>
    <w:rsid w:val="00881F03"/>
    <w:rPr>
      <w:bCs/>
      <w:spacing w:val="-1"/>
      <w:sz w:val="24"/>
      <w:szCs w:val="24"/>
    </w:rPr>
  </w:style>
  <w:style w:type="character" w:customStyle="1" w:styleId="af5">
    <w:name w:val="Символ сноски"/>
    <w:rsid w:val="00881F03"/>
    <w:rPr>
      <w:vertAlign w:val="superscript"/>
    </w:rPr>
  </w:style>
  <w:style w:type="character" w:customStyle="1" w:styleId="apple-converted-space">
    <w:name w:val="apple-converted-space"/>
    <w:basedOn w:val="10"/>
    <w:rsid w:val="00881F03"/>
  </w:style>
  <w:style w:type="character" w:customStyle="1" w:styleId="15">
    <w:name w:val="Заголовок Приложения 1 Знак"/>
    <w:uiPriority w:val="99"/>
    <w:rsid w:val="00881F03"/>
    <w:rPr>
      <w:rFonts w:ascii="Arial" w:hAnsi="Arial" w:cs="Arial"/>
      <w:b/>
      <w:sz w:val="28"/>
      <w:szCs w:val="32"/>
    </w:rPr>
  </w:style>
  <w:style w:type="character" w:customStyle="1" w:styleId="23">
    <w:name w:val="Заголовок Приложения 2 Знак"/>
    <w:uiPriority w:val="99"/>
    <w:rsid w:val="00881F03"/>
    <w:rPr>
      <w:b/>
      <w:sz w:val="24"/>
      <w:szCs w:val="32"/>
    </w:rPr>
  </w:style>
  <w:style w:type="paragraph" w:customStyle="1" w:styleId="16">
    <w:name w:val="Заголовок1"/>
    <w:basedOn w:val="a1"/>
    <w:next w:val="af6"/>
    <w:rsid w:val="00881F03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6">
    <w:name w:val="Body Text"/>
    <w:basedOn w:val="a1"/>
    <w:link w:val="af7"/>
    <w:rsid w:val="00881F03"/>
    <w:pPr>
      <w:spacing w:after="140"/>
    </w:pPr>
  </w:style>
  <w:style w:type="paragraph" w:styleId="af8">
    <w:name w:val="List"/>
    <w:basedOn w:val="af6"/>
    <w:rsid w:val="00881F03"/>
    <w:rPr>
      <w:rFonts w:cs="Mangal"/>
    </w:rPr>
  </w:style>
  <w:style w:type="paragraph" w:styleId="af9">
    <w:name w:val="caption"/>
    <w:basedOn w:val="a1"/>
    <w:qFormat/>
    <w:rsid w:val="00881F03"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17">
    <w:name w:val="Указатель1"/>
    <w:basedOn w:val="a1"/>
    <w:rsid w:val="00881F03"/>
    <w:pPr>
      <w:suppressLineNumbers/>
    </w:pPr>
    <w:rPr>
      <w:rFonts w:cs="Mangal"/>
    </w:rPr>
  </w:style>
  <w:style w:type="paragraph" w:customStyle="1" w:styleId="18">
    <w:name w:val="Текст1"/>
    <w:basedOn w:val="a1"/>
    <w:rsid w:val="00881F03"/>
    <w:pPr>
      <w:spacing w:line="240" w:lineRule="auto"/>
    </w:pPr>
    <w:rPr>
      <w:rFonts w:ascii="Courier New" w:hAnsi="Courier New" w:cs="Courier New"/>
      <w:sz w:val="20"/>
    </w:rPr>
  </w:style>
  <w:style w:type="paragraph" w:styleId="afa">
    <w:name w:val="header"/>
    <w:basedOn w:val="a1"/>
    <w:link w:val="19"/>
    <w:uiPriority w:val="99"/>
    <w:rsid w:val="00881F03"/>
    <w:pPr>
      <w:spacing w:line="240" w:lineRule="auto"/>
    </w:pPr>
    <w:rPr>
      <w:szCs w:val="24"/>
    </w:rPr>
  </w:style>
  <w:style w:type="paragraph" w:styleId="afb">
    <w:name w:val="footer"/>
    <w:basedOn w:val="a1"/>
    <w:link w:val="1a"/>
    <w:uiPriority w:val="99"/>
    <w:rsid w:val="00881F03"/>
    <w:pPr>
      <w:spacing w:line="240" w:lineRule="auto"/>
    </w:pPr>
  </w:style>
  <w:style w:type="paragraph" w:customStyle="1" w:styleId="afc">
    <w:name w:val="Свой"/>
    <w:basedOn w:val="a1"/>
    <w:uiPriority w:val="99"/>
    <w:rsid w:val="00881F03"/>
    <w:pPr>
      <w:spacing w:line="240" w:lineRule="auto"/>
      <w:ind w:left="1418" w:hanging="698"/>
      <w:jc w:val="both"/>
    </w:pPr>
    <w:rPr>
      <w:rFonts w:ascii="Arial" w:hAnsi="Arial" w:cs="Arial"/>
    </w:rPr>
  </w:style>
  <w:style w:type="paragraph" w:customStyle="1" w:styleId="1b">
    <w:name w:val="1"/>
    <w:basedOn w:val="a1"/>
    <w:uiPriority w:val="99"/>
    <w:rsid w:val="00881F03"/>
    <w:pPr>
      <w:spacing w:after="160" w:line="240" w:lineRule="exact"/>
    </w:pPr>
    <w:rPr>
      <w:rFonts w:ascii="Verdana" w:hAnsi="Verdana" w:cs="Verdana"/>
      <w:szCs w:val="24"/>
      <w:lang w:val="en-US"/>
    </w:rPr>
  </w:style>
  <w:style w:type="paragraph" w:styleId="1c">
    <w:name w:val="toc 1"/>
    <w:basedOn w:val="a1"/>
    <w:next w:val="a1"/>
    <w:uiPriority w:val="39"/>
    <w:rsid w:val="00881F03"/>
    <w:pPr>
      <w:spacing w:line="360" w:lineRule="auto"/>
      <w:jc w:val="both"/>
    </w:pPr>
    <w:rPr>
      <w:szCs w:val="24"/>
    </w:rPr>
  </w:style>
  <w:style w:type="paragraph" w:styleId="31">
    <w:name w:val="toc 3"/>
    <w:basedOn w:val="a1"/>
    <w:next w:val="a1"/>
    <w:uiPriority w:val="39"/>
    <w:rsid w:val="00881F03"/>
    <w:pPr>
      <w:spacing w:line="240" w:lineRule="auto"/>
      <w:ind w:left="480"/>
    </w:pPr>
    <w:rPr>
      <w:szCs w:val="24"/>
    </w:rPr>
  </w:style>
  <w:style w:type="paragraph" w:customStyle="1" w:styleId="afd">
    <w:name w:val="???????"/>
    <w:uiPriority w:val="99"/>
    <w:rsid w:val="00881F03"/>
    <w:pPr>
      <w:suppressAutoHyphens/>
    </w:pPr>
    <w:rPr>
      <w:lang w:eastAsia="zh-CN"/>
    </w:rPr>
  </w:style>
  <w:style w:type="paragraph" w:customStyle="1" w:styleId="210">
    <w:name w:val="Основной текст с отступом 21"/>
    <w:basedOn w:val="a1"/>
    <w:uiPriority w:val="99"/>
    <w:rsid w:val="00881F03"/>
    <w:pPr>
      <w:overflowPunct w:val="0"/>
      <w:autoSpaceDE w:val="0"/>
      <w:spacing w:line="240" w:lineRule="auto"/>
      <w:ind w:firstLine="720"/>
      <w:jc w:val="both"/>
      <w:textAlignment w:val="baseline"/>
    </w:pPr>
  </w:style>
  <w:style w:type="paragraph" w:customStyle="1" w:styleId="Iniiaiieoaeno2">
    <w:name w:val="Iniiaiie oaeno 2"/>
    <w:basedOn w:val="a1"/>
    <w:uiPriority w:val="99"/>
    <w:rsid w:val="00881F03"/>
    <w:pPr>
      <w:widowControl w:val="0"/>
      <w:overflowPunct w:val="0"/>
      <w:autoSpaceDE w:val="0"/>
      <w:spacing w:line="240" w:lineRule="auto"/>
      <w:ind w:firstLine="567"/>
      <w:jc w:val="both"/>
      <w:textAlignment w:val="baseline"/>
    </w:pPr>
    <w:rPr>
      <w:sz w:val="28"/>
    </w:rPr>
  </w:style>
  <w:style w:type="paragraph" w:customStyle="1" w:styleId="ConsNormal">
    <w:name w:val="ConsNormal"/>
    <w:uiPriority w:val="99"/>
    <w:rsid w:val="00881F03"/>
    <w:pPr>
      <w:widowControl w:val="0"/>
      <w:suppressAutoHyphens/>
      <w:autoSpaceDE w:val="0"/>
      <w:ind w:right="19772" w:firstLine="720"/>
    </w:pPr>
    <w:rPr>
      <w:rFonts w:ascii="Arial" w:hAnsi="Arial" w:cs="Arial"/>
      <w:lang w:eastAsia="zh-CN"/>
    </w:rPr>
  </w:style>
  <w:style w:type="paragraph" w:styleId="afe">
    <w:name w:val="footnote text"/>
    <w:basedOn w:val="a1"/>
    <w:link w:val="1d"/>
    <w:uiPriority w:val="99"/>
    <w:rsid w:val="00881F03"/>
    <w:pPr>
      <w:spacing w:line="240" w:lineRule="auto"/>
    </w:pPr>
    <w:rPr>
      <w:sz w:val="20"/>
    </w:rPr>
  </w:style>
  <w:style w:type="paragraph" w:styleId="aff">
    <w:name w:val="Normal (Web)"/>
    <w:basedOn w:val="a1"/>
    <w:uiPriority w:val="99"/>
    <w:rsid w:val="00881F03"/>
    <w:pPr>
      <w:spacing w:before="280" w:after="280" w:line="240" w:lineRule="auto"/>
    </w:pPr>
    <w:rPr>
      <w:szCs w:val="24"/>
    </w:rPr>
  </w:style>
  <w:style w:type="paragraph" w:customStyle="1" w:styleId="u">
    <w:name w:val="u"/>
    <w:basedOn w:val="a1"/>
    <w:uiPriority w:val="99"/>
    <w:rsid w:val="00881F03"/>
    <w:pPr>
      <w:spacing w:line="240" w:lineRule="auto"/>
      <w:ind w:firstLine="390"/>
      <w:jc w:val="both"/>
    </w:pPr>
    <w:rPr>
      <w:color w:val="000000"/>
      <w:sz w:val="20"/>
      <w:szCs w:val="24"/>
    </w:rPr>
  </w:style>
  <w:style w:type="paragraph" w:customStyle="1" w:styleId="Style1">
    <w:name w:val="Style1"/>
    <w:basedOn w:val="a1"/>
    <w:rsid w:val="00881F03"/>
    <w:pPr>
      <w:widowControl w:val="0"/>
      <w:autoSpaceDE w:val="0"/>
      <w:spacing w:line="240" w:lineRule="auto"/>
    </w:pPr>
    <w:rPr>
      <w:szCs w:val="24"/>
    </w:rPr>
  </w:style>
  <w:style w:type="paragraph" w:customStyle="1" w:styleId="Style4">
    <w:name w:val="Style4"/>
    <w:basedOn w:val="a1"/>
    <w:uiPriority w:val="99"/>
    <w:rsid w:val="00881F03"/>
    <w:pPr>
      <w:widowControl w:val="0"/>
      <w:autoSpaceDE w:val="0"/>
      <w:spacing w:line="278" w:lineRule="exact"/>
      <w:ind w:hanging="1430"/>
    </w:pPr>
    <w:rPr>
      <w:szCs w:val="24"/>
    </w:rPr>
  </w:style>
  <w:style w:type="paragraph" w:customStyle="1" w:styleId="Style8">
    <w:name w:val="Style8"/>
    <w:basedOn w:val="a1"/>
    <w:uiPriority w:val="99"/>
    <w:rsid w:val="00881F03"/>
    <w:pPr>
      <w:widowControl w:val="0"/>
      <w:autoSpaceDE w:val="0"/>
      <w:spacing w:line="240" w:lineRule="auto"/>
    </w:pPr>
    <w:rPr>
      <w:szCs w:val="24"/>
    </w:rPr>
  </w:style>
  <w:style w:type="paragraph" w:customStyle="1" w:styleId="Style11">
    <w:name w:val="Style11"/>
    <w:basedOn w:val="a1"/>
    <w:uiPriority w:val="99"/>
    <w:rsid w:val="00881F03"/>
    <w:pPr>
      <w:widowControl w:val="0"/>
      <w:autoSpaceDE w:val="0"/>
      <w:spacing w:line="240" w:lineRule="auto"/>
    </w:pPr>
    <w:rPr>
      <w:szCs w:val="24"/>
    </w:rPr>
  </w:style>
  <w:style w:type="paragraph" w:customStyle="1" w:styleId="aff0">
    <w:name w:val="Знак"/>
    <w:basedOn w:val="a1"/>
    <w:uiPriority w:val="99"/>
    <w:rsid w:val="00881F03"/>
    <w:pPr>
      <w:spacing w:after="160" w:line="240" w:lineRule="exact"/>
    </w:pPr>
    <w:rPr>
      <w:rFonts w:ascii="Verdana" w:hAnsi="Verdana" w:cs="Verdana"/>
      <w:szCs w:val="24"/>
      <w:lang w:val="en-US"/>
    </w:rPr>
  </w:style>
  <w:style w:type="paragraph" w:customStyle="1" w:styleId="Iauiue1">
    <w:name w:val="Iau?iue1"/>
    <w:uiPriority w:val="99"/>
    <w:rsid w:val="00881F03"/>
    <w:pPr>
      <w:widowControl w:val="0"/>
      <w:suppressAutoHyphens/>
      <w:autoSpaceDE w:val="0"/>
    </w:pPr>
    <w:rPr>
      <w:sz w:val="32"/>
      <w:szCs w:val="32"/>
      <w:lang w:eastAsia="zh-CN"/>
    </w:rPr>
  </w:style>
  <w:style w:type="paragraph" w:customStyle="1" w:styleId="aff1">
    <w:name w:val="Знак Знак"/>
    <w:basedOn w:val="a1"/>
    <w:rsid w:val="00881F03"/>
    <w:pPr>
      <w:spacing w:after="160" w:line="240" w:lineRule="exact"/>
    </w:pPr>
    <w:rPr>
      <w:rFonts w:ascii="Verdana" w:hAnsi="Verdana" w:cs="Verdana"/>
      <w:szCs w:val="24"/>
      <w:lang w:val="en-US"/>
    </w:rPr>
  </w:style>
  <w:style w:type="paragraph" w:customStyle="1" w:styleId="24">
    <w:name w:val="2"/>
    <w:basedOn w:val="a1"/>
    <w:uiPriority w:val="99"/>
    <w:rsid w:val="00881F03"/>
    <w:pPr>
      <w:spacing w:after="160" w:line="240" w:lineRule="exact"/>
    </w:pPr>
    <w:rPr>
      <w:rFonts w:ascii="Verdana" w:hAnsi="Verdana" w:cs="Verdana"/>
      <w:szCs w:val="24"/>
      <w:lang w:val="en-US"/>
    </w:rPr>
  </w:style>
  <w:style w:type="paragraph" w:customStyle="1" w:styleId="25">
    <w:name w:val="Знак Знак2"/>
    <w:basedOn w:val="a1"/>
    <w:uiPriority w:val="99"/>
    <w:rsid w:val="00881F03"/>
    <w:pPr>
      <w:spacing w:after="160" w:line="240" w:lineRule="exact"/>
    </w:pPr>
    <w:rPr>
      <w:rFonts w:ascii="Verdana" w:hAnsi="Verdana" w:cs="Verdana"/>
      <w:szCs w:val="24"/>
      <w:lang w:val="en-US"/>
    </w:rPr>
  </w:style>
  <w:style w:type="paragraph" w:customStyle="1" w:styleId="26">
    <w:name w:val="Знак Знак2 Знак Знак"/>
    <w:basedOn w:val="a1"/>
    <w:uiPriority w:val="99"/>
    <w:rsid w:val="00881F03"/>
    <w:pPr>
      <w:spacing w:after="160" w:line="240" w:lineRule="exact"/>
    </w:pPr>
    <w:rPr>
      <w:rFonts w:ascii="Verdana" w:hAnsi="Verdana" w:cs="Verdana"/>
      <w:szCs w:val="24"/>
      <w:lang w:val="en-US"/>
    </w:rPr>
  </w:style>
  <w:style w:type="paragraph" w:customStyle="1" w:styleId="1e">
    <w:name w:val="Знак1"/>
    <w:basedOn w:val="a1"/>
    <w:uiPriority w:val="99"/>
    <w:rsid w:val="00881F03"/>
    <w:pPr>
      <w:spacing w:after="160" w:line="240" w:lineRule="exact"/>
    </w:pPr>
    <w:rPr>
      <w:rFonts w:ascii="Verdana" w:hAnsi="Verdana" w:cs="Verdana"/>
      <w:szCs w:val="24"/>
      <w:lang w:val="en-US"/>
    </w:rPr>
  </w:style>
  <w:style w:type="paragraph" w:customStyle="1" w:styleId="CharChar">
    <w:name w:val="Char Char"/>
    <w:basedOn w:val="a1"/>
    <w:uiPriority w:val="99"/>
    <w:rsid w:val="00881F03"/>
    <w:pPr>
      <w:spacing w:after="160" w:line="240" w:lineRule="exact"/>
    </w:pPr>
    <w:rPr>
      <w:rFonts w:ascii="Verdana" w:hAnsi="Verdana" w:cs="Verdana"/>
      <w:szCs w:val="24"/>
      <w:lang w:val="en-US"/>
    </w:rPr>
  </w:style>
  <w:style w:type="paragraph" w:customStyle="1" w:styleId="aff2">
    <w:name w:val="Основной"/>
    <w:basedOn w:val="a1"/>
    <w:qFormat/>
    <w:rsid w:val="00881F03"/>
    <w:pPr>
      <w:spacing w:before="60" w:line="276" w:lineRule="auto"/>
      <w:ind w:firstLine="697"/>
      <w:jc w:val="both"/>
    </w:pPr>
    <w:rPr>
      <w:rFonts w:ascii="Arial" w:hAnsi="Arial" w:cs="Arial"/>
      <w:szCs w:val="24"/>
    </w:rPr>
  </w:style>
  <w:style w:type="paragraph" w:customStyle="1" w:styleId="1f">
    <w:name w:val="Обычный1"/>
    <w:uiPriority w:val="99"/>
    <w:rsid w:val="00881F03"/>
    <w:pPr>
      <w:suppressAutoHyphens/>
      <w:spacing w:line="288" w:lineRule="auto"/>
    </w:pPr>
    <w:rPr>
      <w:sz w:val="24"/>
      <w:lang w:eastAsia="zh-CN"/>
    </w:rPr>
  </w:style>
  <w:style w:type="paragraph" w:customStyle="1" w:styleId="--">
    <w:name w:val="_ОсТ - Список - Начало"/>
    <w:basedOn w:val="a1"/>
    <w:rsid w:val="00881F03"/>
    <w:pPr>
      <w:keepNext/>
      <w:spacing w:line="360" w:lineRule="auto"/>
      <w:ind w:firstLine="709"/>
      <w:jc w:val="both"/>
    </w:pPr>
    <w:rPr>
      <w:bCs/>
      <w:sz w:val="28"/>
      <w:szCs w:val="28"/>
    </w:rPr>
  </w:style>
  <w:style w:type="paragraph" w:customStyle="1" w:styleId="BodyText1">
    <w:name w:val="Body Text1"/>
    <w:basedOn w:val="a1"/>
    <w:rsid w:val="00881F03"/>
    <w:pPr>
      <w:spacing w:line="240" w:lineRule="auto"/>
      <w:jc w:val="center"/>
    </w:pPr>
  </w:style>
  <w:style w:type="paragraph" w:customStyle="1" w:styleId="aff3">
    <w:name w:val="Абзац основной"/>
    <w:uiPriority w:val="99"/>
    <w:rsid w:val="00881F03"/>
    <w:pPr>
      <w:suppressAutoHyphens/>
      <w:spacing w:after="60" w:line="312" w:lineRule="auto"/>
      <w:ind w:firstLine="709"/>
      <w:jc w:val="both"/>
    </w:pPr>
    <w:rPr>
      <w:rFonts w:ascii="Calibri" w:hAnsi="Calibri" w:cs="Calibri"/>
      <w:color w:val="000000"/>
      <w:sz w:val="24"/>
      <w:szCs w:val="22"/>
      <w:lang w:eastAsia="zh-CN" w:bidi="hi-IN"/>
    </w:rPr>
  </w:style>
  <w:style w:type="paragraph" w:customStyle="1" w:styleId="a">
    <w:name w:val="Маркированый список"/>
    <w:rsid w:val="00881F03"/>
    <w:pPr>
      <w:numPr>
        <w:numId w:val="2"/>
      </w:numPr>
      <w:suppressAutoHyphens/>
      <w:spacing w:after="60" w:line="264" w:lineRule="auto"/>
      <w:jc w:val="both"/>
    </w:pPr>
    <w:rPr>
      <w:rFonts w:ascii="Calibri" w:hAnsi="Calibri" w:cs="Calibri"/>
      <w:sz w:val="24"/>
      <w:szCs w:val="22"/>
      <w:lang w:eastAsia="zh-CN"/>
    </w:rPr>
  </w:style>
  <w:style w:type="paragraph" w:customStyle="1" w:styleId="1f0">
    <w:name w:val="Знак Знак1"/>
    <w:basedOn w:val="a1"/>
    <w:uiPriority w:val="99"/>
    <w:rsid w:val="00881F03"/>
    <w:pPr>
      <w:spacing w:after="160" w:line="240" w:lineRule="exact"/>
    </w:pPr>
    <w:rPr>
      <w:rFonts w:ascii="Verdana" w:hAnsi="Verdana" w:cs="Verdana"/>
      <w:szCs w:val="24"/>
      <w:lang w:val="en-US"/>
    </w:rPr>
  </w:style>
  <w:style w:type="paragraph" w:customStyle="1" w:styleId="32">
    <w:name w:val="Знак Знак3"/>
    <w:basedOn w:val="a1"/>
    <w:rsid w:val="00881F03"/>
    <w:pPr>
      <w:spacing w:after="160" w:line="240" w:lineRule="exact"/>
    </w:pPr>
    <w:rPr>
      <w:rFonts w:ascii="Verdana" w:hAnsi="Verdana" w:cs="Verdana"/>
      <w:szCs w:val="24"/>
      <w:lang w:val="en-US"/>
    </w:rPr>
  </w:style>
  <w:style w:type="paragraph" w:styleId="aff4">
    <w:name w:val="Balloon Text"/>
    <w:basedOn w:val="a1"/>
    <w:link w:val="1f1"/>
    <w:uiPriority w:val="99"/>
    <w:rsid w:val="00881F03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Normalingrid">
    <w:name w:val="Normal in grid"/>
    <w:basedOn w:val="a1"/>
    <w:rsid w:val="00881F03"/>
    <w:pPr>
      <w:keepLines/>
      <w:spacing w:before="60" w:after="60" w:line="240" w:lineRule="auto"/>
      <w:jc w:val="center"/>
    </w:pPr>
    <w:rPr>
      <w:sz w:val="28"/>
    </w:rPr>
  </w:style>
  <w:style w:type="paragraph" w:customStyle="1" w:styleId="Tabletext">
    <w:name w:val="Table text"/>
    <w:basedOn w:val="a1"/>
    <w:rsid w:val="00881F03"/>
    <w:pPr>
      <w:spacing w:line="240" w:lineRule="auto"/>
    </w:pPr>
    <w:rPr>
      <w:sz w:val="28"/>
      <w:szCs w:val="24"/>
    </w:rPr>
  </w:style>
  <w:style w:type="paragraph" w:customStyle="1" w:styleId="aff5">
    <w:name w:val="Ячейки_табл"/>
    <w:basedOn w:val="a1"/>
    <w:rsid w:val="00881F03"/>
    <w:pPr>
      <w:widowControl w:val="0"/>
      <w:spacing w:line="240" w:lineRule="auto"/>
      <w:jc w:val="both"/>
    </w:pPr>
  </w:style>
  <w:style w:type="paragraph" w:styleId="aff6">
    <w:name w:val="List Paragraph"/>
    <w:aliases w:val="Bullet List,FooterText,numbered"/>
    <w:basedOn w:val="a1"/>
    <w:uiPriority w:val="34"/>
    <w:qFormat/>
    <w:rsid w:val="00881F03"/>
    <w:pPr>
      <w:spacing w:line="240" w:lineRule="auto"/>
      <w:ind w:left="708" w:firstLine="851"/>
      <w:jc w:val="both"/>
    </w:pPr>
    <w:rPr>
      <w:rFonts w:ascii="ГОСТ тип А" w:hAnsi="ГОСТ тип А" w:cs="ГОСТ тип А"/>
      <w:i/>
      <w:sz w:val="28"/>
    </w:rPr>
  </w:style>
  <w:style w:type="paragraph" w:customStyle="1" w:styleId="a0">
    <w:name w:val="_маркированный"/>
    <w:basedOn w:val="a1"/>
    <w:qFormat/>
    <w:rsid w:val="00881F03"/>
    <w:pPr>
      <w:numPr>
        <w:numId w:val="4"/>
      </w:numPr>
      <w:spacing w:before="120"/>
      <w:jc w:val="both"/>
    </w:pPr>
    <w:rPr>
      <w:sz w:val="28"/>
      <w:szCs w:val="24"/>
    </w:rPr>
  </w:style>
  <w:style w:type="paragraph" w:customStyle="1" w:styleId="LO-Normal">
    <w:name w:val="LO-Normal"/>
    <w:rsid w:val="00881F03"/>
    <w:pPr>
      <w:suppressAutoHyphens/>
      <w:spacing w:line="288" w:lineRule="auto"/>
    </w:pPr>
    <w:rPr>
      <w:sz w:val="24"/>
      <w:lang w:eastAsia="zh-CN"/>
    </w:rPr>
  </w:style>
  <w:style w:type="paragraph" w:styleId="aff7">
    <w:name w:val="Body Text Indent"/>
    <w:basedOn w:val="a1"/>
    <w:link w:val="1f2"/>
    <w:rsid w:val="00881F03"/>
    <w:pPr>
      <w:spacing w:after="120" w:line="240" w:lineRule="auto"/>
      <w:ind w:left="283"/>
    </w:pPr>
    <w:rPr>
      <w:szCs w:val="24"/>
    </w:rPr>
  </w:style>
  <w:style w:type="paragraph" w:customStyle="1" w:styleId="220">
    <w:name w:val="Основной текст с отступом 22"/>
    <w:basedOn w:val="a1"/>
    <w:rsid w:val="00881F03"/>
    <w:pPr>
      <w:spacing w:after="120" w:line="480" w:lineRule="auto"/>
      <w:ind w:left="283"/>
    </w:pPr>
    <w:rPr>
      <w:szCs w:val="24"/>
    </w:rPr>
  </w:style>
  <w:style w:type="paragraph" w:customStyle="1" w:styleId="1f3">
    <w:name w:val="Текст примечания1"/>
    <w:basedOn w:val="a1"/>
    <w:rsid w:val="00881F03"/>
    <w:rPr>
      <w:sz w:val="20"/>
    </w:rPr>
  </w:style>
  <w:style w:type="paragraph" w:styleId="aff8">
    <w:name w:val="annotation subject"/>
    <w:basedOn w:val="1f3"/>
    <w:next w:val="1f3"/>
    <w:link w:val="1f4"/>
    <w:uiPriority w:val="99"/>
    <w:rsid w:val="00881F03"/>
    <w:rPr>
      <w:b/>
      <w:bCs/>
    </w:rPr>
  </w:style>
  <w:style w:type="paragraph" w:customStyle="1" w:styleId="-11">
    <w:name w:val="Цветной список - Акцент 11"/>
    <w:basedOn w:val="a1"/>
    <w:uiPriority w:val="34"/>
    <w:qFormat/>
    <w:rsid w:val="00881F03"/>
    <w:pPr>
      <w:spacing w:line="360" w:lineRule="auto"/>
      <w:ind w:left="708"/>
    </w:pPr>
    <w:rPr>
      <w:rFonts w:ascii="Arial" w:hAnsi="Arial" w:cs="Arial"/>
    </w:rPr>
  </w:style>
  <w:style w:type="paragraph" w:customStyle="1" w:styleId="aff9">
    <w:name w:val="Содержимое таблицы"/>
    <w:basedOn w:val="a1"/>
    <w:rsid w:val="00881F03"/>
    <w:pPr>
      <w:suppressLineNumbers/>
      <w:spacing w:line="240" w:lineRule="auto"/>
    </w:pPr>
    <w:rPr>
      <w:sz w:val="26"/>
    </w:rPr>
  </w:style>
  <w:style w:type="paragraph" w:customStyle="1" w:styleId="affa">
    <w:name w:val="Прижатый влево"/>
    <w:basedOn w:val="a1"/>
    <w:next w:val="a1"/>
    <w:rsid w:val="00881F03"/>
    <w:pPr>
      <w:widowControl w:val="0"/>
      <w:autoSpaceDE w:val="0"/>
      <w:spacing w:line="240" w:lineRule="auto"/>
    </w:pPr>
    <w:rPr>
      <w:rFonts w:ascii="Arial" w:hAnsi="Arial" w:cs="Arial"/>
      <w:szCs w:val="24"/>
    </w:rPr>
  </w:style>
  <w:style w:type="paragraph" w:styleId="affb">
    <w:name w:val="Revision"/>
    <w:rsid w:val="00881F03"/>
    <w:pPr>
      <w:suppressAutoHyphens/>
    </w:pPr>
    <w:rPr>
      <w:sz w:val="24"/>
      <w:lang w:eastAsia="zh-CN"/>
    </w:rPr>
  </w:style>
  <w:style w:type="paragraph" w:customStyle="1" w:styleId="00">
    <w:name w:val="ТЗ0 основной"/>
    <w:basedOn w:val="a1"/>
    <w:qFormat/>
    <w:rsid w:val="00881F03"/>
    <w:pPr>
      <w:spacing w:before="120" w:after="120" w:line="240" w:lineRule="auto"/>
      <w:ind w:firstLine="680"/>
      <w:jc w:val="both"/>
    </w:pPr>
    <w:rPr>
      <w:bCs/>
      <w:spacing w:val="-1"/>
      <w:szCs w:val="24"/>
    </w:rPr>
  </w:style>
  <w:style w:type="paragraph" w:customStyle="1" w:styleId="1f5">
    <w:name w:val="Название объекта1"/>
    <w:basedOn w:val="a1"/>
    <w:next w:val="a1"/>
    <w:rsid w:val="00881F03"/>
    <w:pPr>
      <w:spacing w:line="240" w:lineRule="auto"/>
    </w:pPr>
    <w:rPr>
      <w:b/>
      <w:bCs/>
      <w:sz w:val="20"/>
    </w:rPr>
  </w:style>
  <w:style w:type="paragraph" w:customStyle="1" w:styleId="010">
    <w:name w:val="ТЗ0 Марк б/н1"/>
    <w:basedOn w:val="a1"/>
    <w:rsid w:val="00881F03"/>
    <w:pPr>
      <w:tabs>
        <w:tab w:val="left" w:pos="-142"/>
      </w:tabs>
      <w:spacing w:line="360" w:lineRule="auto"/>
      <w:ind w:firstLine="709"/>
      <w:jc w:val="both"/>
    </w:pPr>
    <w:rPr>
      <w:bCs/>
      <w:spacing w:val="-1"/>
      <w:szCs w:val="24"/>
    </w:rPr>
  </w:style>
  <w:style w:type="paragraph" w:customStyle="1" w:styleId="affc">
    <w:name w:val="В таблице"/>
    <w:basedOn w:val="a1"/>
    <w:rsid w:val="00881F03"/>
    <w:pPr>
      <w:spacing w:line="240" w:lineRule="auto"/>
      <w:ind w:right="34"/>
      <w:jc w:val="both"/>
    </w:pPr>
    <w:rPr>
      <w:rFonts w:ascii="Times New Roman CYR" w:hAnsi="Times New Roman CYR" w:cs="Times New Roman CYR"/>
      <w:sz w:val="20"/>
    </w:rPr>
  </w:style>
  <w:style w:type="paragraph" w:customStyle="1" w:styleId="1f6">
    <w:name w:val="Заголовок Приложения 1"/>
    <w:basedOn w:val="1"/>
    <w:uiPriority w:val="99"/>
    <w:qFormat/>
    <w:rsid w:val="00881F03"/>
    <w:rPr>
      <w:sz w:val="28"/>
    </w:rPr>
  </w:style>
  <w:style w:type="paragraph" w:customStyle="1" w:styleId="27">
    <w:name w:val="Заголовок Приложения 2"/>
    <w:basedOn w:val="1f6"/>
    <w:uiPriority w:val="99"/>
    <w:qFormat/>
    <w:rsid w:val="00881F03"/>
    <w:rPr>
      <w:sz w:val="24"/>
    </w:rPr>
  </w:style>
  <w:style w:type="paragraph" w:customStyle="1" w:styleId="-">
    <w:name w:val="ТЮВ-абзац с дефисрм"/>
    <w:basedOn w:val="a1"/>
    <w:rsid w:val="00881F03"/>
    <w:pPr>
      <w:tabs>
        <w:tab w:val="left" w:pos="1080"/>
      </w:tabs>
      <w:spacing w:line="240" w:lineRule="auto"/>
      <w:jc w:val="both"/>
    </w:pPr>
    <w:rPr>
      <w:szCs w:val="24"/>
    </w:rPr>
  </w:style>
  <w:style w:type="paragraph" w:customStyle="1" w:styleId="Normal1">
    <w:name w:val="Normal1"/>
    <w:rsid w:val="00881F03"/>
    <w:pPr>
      <w:widowControl w:val="0"/>
      <w:suppressAutoHyphens/>
    </w:pPr>
    <w:rPr>
      <w:lang w:eastAsia="zh-CN"/>
    </w:rPr>
  </w:style>
  <w:style w:type="paragraph" w:customStyle="1" w:styleId="affd">
    <w:name w:val="Заголовок таблицы"/>
    <w:basedOn w:val="aff9"/>
    <w:rsid w:val="00881F03"/>
    <w:pPr>
      <w:jc w:val="center"/>
    </w:pPr>
    <w:rPr>
      <w:b/>
      <w:bCs/>
    </w:rPr>
  </w:style>
  <w:style w:type="paragraph" w:customStyle="1" w:styleId="affe">
    <w:name w:val="Содержимое врезки"/>
    <w:basedOn w:val="a1"/>
    <w:rsid w:val="00881F03"/>
  </w:style>
  <w:style w:type="character" w:styleId="afff">
    <w:name w:val="annotation reference"/>
    <w:unhideWhenUsed/>
    <w:rsid w:val="00112D63"/>
    <w:rPr>
      <w:sz w:val="16"/>
      <w:szCs w:val="16"/>
    </w:rPr>
  </w:style>
  <w:style w:type="paragraph" w:styleId="afff0">
    <w:name w:val="annotation text"/>
    <w:basedOn w:val="a1"/>
    <w:link w:val="28"/>
    <w:uiPriority w:val="99"/>
    <w:unhideWhenUsed/>
    <w:rsid w:val="00112D63"/>
    <w:rPr>
      <w:sz w:val="20"/>
    </w:rPr>
  </w:style>
  <w:style w:type="character" w:customStyle="1" w:styleId="28">
    <w:name w:val="Текст примечания Знак2"/>
    <w:link w:val="afff0"/>
    <w:uiPriority w:val="99"/>
    <w:rsid w:val="00112D63"/>
    <w:rPr>
      <w:lang w:eastAsia="zh-CN"/>
    </w:rPr>
  </w:style>
  <w:style w:type="character" w:customStyle="1" w:styleId="1f7">
    <w:name w:val="Текст Знак1"/>
    <w:uiPriority w:val="99"/>
    <w:semiHidden/>
    <w:rsid w:val="00D13C84"/>
    <w:rPr>
      <w:rFonts w:ascii="Courier New" w:hAnsi="Courier New" w:cs="Courier New"/>
      <w:lang w:eastAsia="zh-CN"/>
    </w:rPr>
  </w:style>
  <w:style w:type="table" w:styleId="afff1">
    <w:name w:val="Table Grid"/>
    <w:aliases w:val="Моя таблица"/>
    <w:basedOn w:val="a3"/>
    <w:uiPriority w:val="39"/>
    <w:rsid w:val="00D13C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9">
    <w:name w:val="Обычный2"/>
    <w:rsid w:val="00D13C84"/>
    <w:pPr>
      <w:spacing w:line="288" w:lineRule="auto"/>
    </w:pPr>
    <w:rPr>
      <w:sz w:val="24"/>
    </w:rPr>
  </w:style>
  <w:style w:type="character" w:customStyle="1" w:styleId="211">
    <w:name w:val="Основной текст с отступом 2 Знак1"/>
    <w:uiPriority w:val="99"/>
    <w:semiHidden/>
    <w:rsid w:val="00D13C84"/>
    <w:rPr>
      <w:sz w:val="24"/>
      <w:lang w:eastAsia="zh-CN"/>
    </w:rPr>
  </w:style>
  <w:style w:type="character" w:customStyle="1" w:styleId="2a">
    <w:name w:val="Основной текст (2)_"/>
    <w:basedOn w:val="a2"/>
    <w:link w:val="2b"/>
    <w:rsid w:val="005E0BD7"/>
    <w:rPr>
      <w:sz w:val="26"/>
      <w:szCs w:val="26"/>
      <w:shd w:val="clear" w:color="auto" w:fill="FFFFFF"/>
    </w:rPr>
  </w:style>
  <w:style w:type="paragraph" w:customStyle="1" w:styleId="2b">
    <w:name w:val="Основной текст (2)"/>
    <w:basedOn w:val="a1"/>
    <w:link w:val="2a"/>
    <w:rsid w:val="005E0BD7"/>
    <w:pPr>
      <w:widowControl w:val="0"/>
      <w:shd w:val="clear" w:color="auto" w:fill="FFFFFF"/>
      <w:suppressAutoHyphens w:val="0"/>
      <w:spacing w:after="300" w:line="307" w:lineRule="exact"/>
      <w:ind w:hanging="340"/>
    </w:pPr>
    <w:rPr>
      <w:sz w:val="26"/>
      <w:szCs w:val="26"/>
      <w:lang w:eastAsia="ru-RU"/>
    </w:rPr>
  </w:style>
  <w:style w:type="paragraph" w:styleId="2c">
    <w:name w:val="toc 2"/>
    <w:basedOn w:val="a1"/>
    <w:next w:val="a1"/>
    <w:autoRedefine/>
    <w:uiPriority w:val="39"/>
    <w:unhideWhenUsed/>
    <w:rsid w:val="00605B36"/>
    <w:pPr>
      <w:spacing w:after="100"/>
      <w:ind w:left="240"/>
    </w:pPr>
  </w:style>
  <w:style w:type="paragraph" w:styleId="41">
    <w:name w:val="toc 4"/>
    <w:basedOn w:val="a1"/>
    <w:next w:val="a1"/>
    <w:autoRedefine/>
    <w:uiPriority w:val="39"/>
    <w:unhideWhenUsed/>
    <w:rsid w:val="00605B36"/>
    <w:pPr>
      <w:spacing w:after="100"/>
      <w:ind w:left="720"/>
    </w:pPr>
  </w:style>
  <w:style w:type="character" w:customStyle="1" w:styleId="2d">
    <w:name w:val="Основной текст (2) + Полужирный"/>
    <w:basedOn w:val="2a"/>
    <w:rsid w:val="00223FB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customStyle="1" w:styleId="af7">
    <w:name w:val="Основной текст Знак"/>
    <w:basedOn w:val="a2"/>
    <w:link w:val="af6"/>
    <w:rsid w:val="00C53E29"/>
    <w:rPr>
      <w:sz w:val="24"/>
      <w:lang w:eastAsia="zh-CN"/>
    </w:rPr>
  </w:style>
  <w:style w:type="character" w:customStyle="1" w:styleId="19">
    <w:name w:val="Верхний колонтитул Знак1"/>
    <w:basedOn w:val="a2"/>
    <w:link w:val="afa"/>
    <w:uiPriority w:val="99"/>
    <w:rsid w:val="00C53E29"/>
    <w:rPr>
      <w:sz w:val="24"/>
      <w:szCs w:val="24"/>
      <w:lang w:eastAsia="zh-CN"/>
    </w:rPr>
  </w:style>
  <w:style w:type="character" w:customStyle="1" w:styleId="1a">
    <w:name w:val="Нижний колонтитул Знак1"/>
    <w:basedOn w:val="a2"/>
    <w:link w:val="afb"/>
    <w:uiPriority w:val="99"/>
    <w:rsid w:val="00C53E29"/>
    <w:rPr>
      <w:sz w:val="24"/>
      <w:lang w:eastAsia="zh-CN"/>
    </w:rPr>
  </w:style>
  <w:style w:type="character" w:customStyle="1" w:styleId="1d">
    <w:name w:val="Текст сноски Знак1"/>
    <w:basedOn w:val="a2"/>
    <w:link w:val="afe"/>
    <w:uiPriority w:val="99"/>
    <w:rsid w:val="00C53E29"/>
    <w:rPr>
      <w:lang w:eastAsia="zh-CN"/>
    </w:rPr>
  </w:style>
  <w:style w:type="character" w:customStyle="1" w:styleId="1f1">
    <w:name w:val="Текст выноски Знак1"/>
    <w:basedOn w:val="a2"/>
    <w:link w:val="aff4"/>
    <w:uiPriority w:val="99"/>
    <w:rsid w:val="00C53E29"/>
    <w:rPr>
      <w:rFonts w:ascii="Tahoma" w:hAnsi="Tahoma" w:cs="Tahoma"/>
      <w:sz w:val="16"/>
      <w:szCs w:val="16"/>
      <w:lang w:eastAsia="zh-CN"/>
    </w:rPr>
  </w:style>
  <w:style w:type="character" w:customStyle="1" w:styleId="1f2">
    <w:name w:val="Основной текст с отступом Знак1"/>
    <w:basedOn w:val="a2"/>
    <w:link w:val="aff7"/>
    <w:rsid w:val="00C53E29"/>
    <w:rPr>
      <w:sz w:val="24"/>
      <w:szCs w:val="24"/>
      <w:lang w:eastAsia="zh-CN"/>
    </w:rPr>
  </w:style>
  <w:style w:type="character" w:customStyle="1" w:styleId="1f4">
    <w:name w:val="Тема примечания Знак1"/>
    <w:basedOn w:val="28"/>
    <w:link w:val="aff8"/>
    <w:uiPriority w:val="99"/>
    <w:rsid w:val="00C53E29"/>
    <w:rPr>
      <w:b/>
      <w:bCs/>
      <w:lang w:eastAsia="zh-CN"/>
    </w:rPr>
  </w:style>
  <w:style w:type="paragraph" w:styleId="afff2">
    <w:name w:val="Subtitle"/>
    <w:basedOn w:val="a1"/>
    <w:next w:val="a1"/>
    <w:link w:val="afff3"/>
    <w:uiPriority w:val="11"/>
    <w:qFormat/>
    <w:rsid w:val="0038405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f3">
    <w:name w:val="Подзаголовок Знак"/>
    <w:basedOn w:val="a2"/>
    <w:link w:val="afff2"/>
    <w:uiPriority w:val="11"/>
    <w:rsid w:val="0038405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zh-CN"/>
    </w:rPr>
  </w:style>
  <w:style w:type="paragraph" w:styleId="5">
    <w:name w:val="toc 5"/>
    <w:basedOn w:val="a1"/>
    <w:next w:val="a1"/>
    <w:autoRedefine/>
    <w:uiPriority w:val="39"/>
    <w:unhideWhenUsed/>
    <w:rsid w:val="00D930D8"/>
    <w:pPr>
      <w:suppressAutoHyphens w:val="0"/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6">
    <w:name w:val="toc 6"/>
    <w:basedOn w:val="a1"/>
    <w:next w:val="a1"/>
    <w:autoRedefine/>
    <w:uiPriority w:val="39"/>
    <w:unhideWhenUsed/>
    <w:rsid w:val="00D930D8"/>
    <w:pPr>
      <w:suppressAutoHyphens w:val="0"/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">
    <w:name w:val="toc 7"/>
    <w:basedOn w:val="a1"/>
    <w:next w:val="a1"/>
    <w:autoRedefine/>
    <w:uiPriority w:val="39"/>
    <w:unhideWhenUsed/>
    <w:rsid w:val="00D930D8"/>
    <w:pPr>
      <w:suppressAutoHyphens w:val="0"/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">
    <w:name w:val="toc 8"/>
    <w:basedOn w:val="a1"/>
    <w:next w:val="a1"/>
    <w:autoRedefine/>
    <w:uiPriority w:val="39"/>
    <w:unhideWhenUsed/>
    <w:rsid w:val="00D930D8"/>
    <w:pPr>
      <w:suppressAutoHyphens w:val="0"/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">
    <w:name w:val="toc 9"/>
    <w:basedOn w:val="a1"/>
    <w:next w:val="a1"/>
    <w:autoRedefine/>
    <w:uiPriority w:val="39"/>
    <w:unhideWhenUsed/>
    <w:rsid w:val="00D930D8"/>
    <w:pPr>
      <w:suppressAutoHyphens w:val="0"/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styleId="afff4">
    <w:name w:val="footnote reference"/>
    <w:basedOn w:val="a2"/>
    <w:uiPriority w:val="99"/>
    <w:semiHidden/>
    <w:unhideWhenUsed/>
    <w:rsid w:val="003E031F"/>
    <w:rPr>
      <w:vertAlign w:val="superscript"/>
    </w:rPr>
  </w:style>
  <w:style w:type="paragraph" w:customStyle="1" w:styleId="afff5">
    <w:name w:val="Подпись к таблице"/>
    <w:basedOn w:val="a1"/>
    <w:link w:val="afff6"/>
    <w:qFormat/>
    <w:rsid w:val="009861B3"/>
    <w:pPr>
      <w:keepNext/>
      <w:spacing w:before="240" w:line="276" w:lineRule="auto"/>
    </w:pPr>
    <w:rPr>
      <w:i/>
      <w:szCs w:val="24"/>
    </w:rPr>
  </w:style>
  <w:style w:type="character" w:customStyle="1" w:styleId="afff6">
    <w:name w:val="Подпись к таблице Знак"/>
    <w:basedOn w:val="a2"/>
    <w:link w:val="afff5"/>
    <w:rsid w:val="009861B3"/>
    <w:rPr>
      <w:i/>
      <w:sz w:val="24"/>
      <w:szCs w:val="24"/>
      <w:lang w:eastAsia="zh-CN"/>
    </w:rPr>
  </w:style>
  <w:style w:type="paragraph" w:customStyle="1" w:styleId="Default">
    <w:name w:val="Default"/>
    <w:rsid w:val="007A1C30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customStyle="1" w:styleId="msonormal0">
    <w:name w:val="msonormal"/>
    <w:basedOn w:val="a1"/>
    <w:rsid w:val="00A20A71"/>
    <w:pPr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font5">
    <w:name w:val="font5"/>
    <w:basedOn w:val="a1"/>
    <w:rsid w:val="00A20A71"/>
    <w:pPr>
      <w:suppressAutoHyphens w:val="0"/>
      <w:spacing w:before="100" w:beforeAutospacing="1" w:after="100" w:afterAutospacing="1" w:line="240" w:lineRule="auto"/>
    </w:pPr>
    <w:rPr>
      <w:rFonts w:ascii="Tahoma" w:hAnsi="Tahoma" w:cs="Tahoma"/>
      <w:color w:val="000000"/>
      <w:sz w:val="18"/>
      <w:szCs w:val="18"/>
      <w:lang w:eastAsia="ru-RU"/>
    </w:rPr>
  </w:style>
  <w:style w:type="paragraph" w:customStyle="1" w:styleId="font6">
    <w:name w:val="font6"/>
    <w:basedOn w:val="a1"/>
    <w:rsid w:val="00A20A71"/>
    <w:pPr>
      <w:suppressAutoHyphens w:val="0"/>
      <w:spacing w:before="100" w:beforeAutospacing="1" w:after="100" w:afterAutospacing="1" w:line="240" w:lineRule="auto"/>
    </w:pPr>
    <w:rPr>
      <w:rFonts w:ascii="Tahoma" w:hAnsi="Tahoma" w:cs="Tahoma"/>
      <w:b/>
      <w:bCs/>
      <w:color w:val="000000"/>
      <w:sz w:val="18"/>
      <w:szCs w:val="18"/>
      <w:lang w:eastAsia="ru-RU"/>
    </w:rPr>
  </w:style>
  <w:style w:type="paragraph" w:customStyle="1" w:styleId="xl66">
    <w:name w:val="xl66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67">
    <w:name w:val="xl67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68">
    <w:name w:val="xl68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69">
    <w:name w:val="xl69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70">
    <w:name w:val="xl70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71">
    <w:name w:val="xl71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72">
    <w:name w:val="xl72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szCs w:val="24"/>
      <w:lang w:eastAsia="ru-RU"/>
    </w:rPr>
  </w:style>
  <w:style w:type="paragraph" w:customStyle="1" w:styleId="xl73">
    <w:name w:val="xl73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szCs w:val="24"/>
      <w:lang w:eastAsia="ru-RU"/>
    </w:rPr>
  </w:style>
  <w:style w:type="paragraph" w:customStyle="1" w:styleId="xl74">
    <w:name w:val="xl74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75">
    <w:name w:val="xl75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color w:val="000000"/>
      <w:szCs w:val="24"/>
      <w:lang w:eastAsia="ru-RU"/>
    </w:rPr>
  </w:style>
  <w:style w:type="paragraph" w:customStyle="1" w:styleId="xl76">
    <w:name w:val="xl76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color w:val="000000"/>
      <w:szCs w:val="24"/>
      <w:lang w:eastAsia="ru-RU"/>
    </w:rPr>
  </w:style>
  <w:style w:type="paragraph" w:customStyle="1" w:styleId="xl77">
    <w:name w:val="xl77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  <w:textAlignment w:val="center"/>
    </w:pPr>
    <w:rPr>
      <w:rFonts w:ascii="Calibri" w:hAnsi="Calibri" w:cs="Calibri"/>
      <w:szCs w:val="24"/>
      <w:lang w:eastAsia="ru-RU"/>
    </w:rPr>
  </w:style>
  <w:style w:type="paragraph" w:customStyle="1" w:styleId="xl78">
    <w:name w:val="xl78"/>
    <w:basedOn w:val="a1"/>
    <w:rsid w:val="00A20A71"/>
    <w:pPr>
      <w:suppressAutoHyphens w:val="0"/>
      <w:spacing w:before="100" w:beforeAutospacing="1" w:after="100" w:afterAutospacing="1" w:line="240" w:lineRule="auto"/>
    </w:pPr>
    <w:rPr>
      <w:rFonts w:ascii="Calibri" w:hAnsi="Calibri" w:cs="Calibri"/>
      <w:szCs w:val="24"/>
      <w:lang w:eastAsia="ru-RU"/>
    </w:rPr>
  </w:style>
  <w:style w:type="paragraph" w:customStyle="1" w:styleId="xl79">
    <w:name w:val="xl79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</w:pPr>
    <w:rPr>
      <w:rFonts w:ascii="Calibri" w:hAnsi="Calibri" w:cs="Calibri"/>
      <w:szCs w:val="24"/>
      <w:lang w:eastAsia="ru-RU"/>
    </w:rPr>
  </w:style>
  <w:style w:type="paragraph" w:customStyle="1" w:styleId="xl80">
    <w:name w:val="xl80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F9F9"/>
      <w:suppressAutoHyphens w:val="0"/>
      <w:spacing w:before="100" w:beforeAutospacing="1" w:after="100" w:afterAutospacing="1" w:line="240" w:lineRule="auto"/>
      <w:textAlignment w:val="top"/>
    </w:pPr>
    <w:rPr>
      <w:rFonts w:ascii="Calibri" w:hAnsi="Calibri" w:cs="Calibri"/>
      <w:szCs w:val="24"/>
      <w:lang w:eastAsia="ru-RU"/>
    </w:rPr>
  </w:style>
  <w:style w:type="paragraph" w:customStyle="1" w:styleId="xl81">
    <w:name w:val="xl81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82">
    <w:name w:val="xl82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50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83">
    <w:name w:val="xl83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84">
    <w:name w:val="xl84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85">
    <w:name w:val="xl85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86">
    <w:name w:val="xl86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50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87">
    <w:name w:val="xl87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uppressAutoHyphens w:val="0"/>
      <w:spacing w:before="100" w:beforeAutospacing="1" w:after="100" w:afterAutospacing="1" w:line="240" w:lineRule="auto"/>
      <w:textAlignment w:val="center"/>
    </w:pPr>
    <w:rPr>
      <w:szCs w:val="24"/>
      <w:lang w:eastAsia="ru-RU"/>
    </w:rPr>
  </w:style>
  <w:style w:type="paragraph" w:customStyle="1" w:styleId="xl88">
    <w:name w:val="xl88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B0F0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paragraph" w:customStyle="1" w:styleId="xl89">
    <w:name w:val="xl89"/>
    <w:basedOn w:val="a1"/>
    <w:rsid w:val="00A20A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000"/>
      <w:suppressAutoHyphens w:val="0"/>
      <w:spacing w:before="100" w:beforeAutospacing="1" w:after="100" w:afterAutospacing="1" w:line="240" w:lineRule="auto"/>
    </w:pPr>
    <w:rPr>
      <w:szCs w:val="24"/>
      <w:lang w:eastAsia="ru-RU"/>
    </w:rPr>
  </w:style>
  <w:style w:type="character" w:styleId="afff7">
    <w:name w:val="Unresolved Mention"/>
    <w:basedOn w:val="a2"/>
    <w:uiPriority w:val="99"/>
    <w:semiHidden/>
    <w:unhideWhenUsed/>
    <w:rsid w:val="00515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3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7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398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7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7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56485">
                          <w:marLeft w:val="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33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14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865201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98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09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96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515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20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30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478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63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863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1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6481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287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2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535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35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14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034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72842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235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4452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33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27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21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704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64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2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58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58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142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0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83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94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09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9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6673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926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40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57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74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59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812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54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286347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812474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8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5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6514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164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8065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282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608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3118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63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570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544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19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67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737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0473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33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14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699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1488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23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6239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2443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88100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24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5775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918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762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558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2306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417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05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88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5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105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277806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86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4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771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861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236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39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142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812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3257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94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590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5781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141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1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82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128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4920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83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991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802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864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810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07567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1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12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892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0765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080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02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784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7073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4875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09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4387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6532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8366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74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147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784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800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50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964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9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393257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72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05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7851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938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461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003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146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770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1500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06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6126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24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4780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705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291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73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565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40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88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611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927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94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904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4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03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67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976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8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9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052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090119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62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00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71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15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659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651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381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285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90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988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96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28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92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612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2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456894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4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57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313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83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1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461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89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807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138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11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25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363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444939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71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1508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809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353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37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09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738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321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19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24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28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7463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73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614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58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495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25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38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078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034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0369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2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46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424688">
                          <w:marLeft w:val="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9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488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65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49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830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430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629127">
                                      <w:marLeft w:val="5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7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778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25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61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81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129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15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91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63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58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612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301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0120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5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43212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31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47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74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505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931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8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981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23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2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2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300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51424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73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775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089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293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40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9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294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38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28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7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91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5592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3477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7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138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69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08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27668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8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1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640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633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32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34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96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917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9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721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39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316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463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66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207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4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115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69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324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4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05573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30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0048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34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930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72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44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66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61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71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364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52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23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087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6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0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67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92367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68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5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122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751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830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19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7292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7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75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76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935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96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953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22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9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402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23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658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41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962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24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98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5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97497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57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16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1309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162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811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5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23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84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285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8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435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27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754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05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20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96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495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20510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9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9896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4887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340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82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99336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2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147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2088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4375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9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559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632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902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3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278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1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9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3910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6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43431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332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29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2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4921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947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12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3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0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592352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44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88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614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61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964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3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206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276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681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842204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46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6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929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07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14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70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007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59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66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70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582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55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08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506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6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6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4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1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3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5702">
              <w:marLeft w:val="2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6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7223">
                          <w:marLeft w:val="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5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848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959965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54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78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565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96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43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44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1783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9787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2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31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23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348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86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160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725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492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78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726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41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96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78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24888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15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510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75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35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73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763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064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21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83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25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070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58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067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24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2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36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88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86222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4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7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424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62687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17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14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678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8535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571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306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115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6578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248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94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810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2094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012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878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4772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969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4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0649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7163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323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6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2020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156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701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0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095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446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187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304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437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003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283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8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3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780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84160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4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6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4639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739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3523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434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855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7285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425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2657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9958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077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6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610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9852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8341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973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9818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2519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799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04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514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29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92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312941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3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3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171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110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17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159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784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126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75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951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196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006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88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647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246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890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40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39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26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18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3443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13682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5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86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423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415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9984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22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297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125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137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79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725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634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5760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96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1686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463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631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1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802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0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93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20601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9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23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20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805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16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9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371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228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8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02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706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3002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53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849599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77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45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13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1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85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631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004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36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930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393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68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025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08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46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50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17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595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167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78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27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04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8112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04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7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754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9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4096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69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793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70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87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593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10976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0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0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63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97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57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9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924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05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874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10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511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59768">
                          <w:marLeft w:val="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9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291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52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00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985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58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7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47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58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924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5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430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726759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6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95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27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4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5451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15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86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07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89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524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51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71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04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46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464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28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481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380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822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07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166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12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9954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45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813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73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99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4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374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496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6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61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930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06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9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99813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9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75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8962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568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8421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53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528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3669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189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078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3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829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6957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6679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241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51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514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6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228556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98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3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094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526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489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348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56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8827">
                                                  <w:marLeft w:val="225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05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22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55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663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621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72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4900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772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71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05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9606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9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962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2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715158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8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633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991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824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6927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893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05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355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555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952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7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305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86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087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4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825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297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6683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59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521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517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892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94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696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043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4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197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615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10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19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99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455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83227">
                                      <w:marLeft w:val="5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7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31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594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24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634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11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45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782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24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35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586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59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273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487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559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541388">
                                      <w:marLeft w:val="22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7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97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056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3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98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924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143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529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59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7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71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7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52D00DD-B59E-444E-8C12-BB336A332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8280</Words>
  <Characters>47196</Characters>
  <Application>Microsoft Office Word</Application>
  <DocSecurity>0</DocSecurity>
  <Lines>393</Lines>
  <Paragraphs>110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Коммерческая тайна</vt:lpstr>
    </vt:vector>
  </TitlesOfParts>
  <Company>111</Company>
  <LinksUpToDate>false</LinksUpToDate>
  <CharactersWithSpaces>55366</CharactersWithSpaces>
  <SharedDoc>false</SharedDoc>
  <HLinks>
    <vt:vector size="420" baseType="variant">
      <vt:variant>
        <vt:i4>26</vt:i4>
      </vt:variant>
      <vt:variant>
        <vt:i4>363</vt:i4>
      </vt:variant>
      <vt:variant>
        <vt:i4>0</vt:i4>
      </vt:variant>
      <vt:variant>
        <vt:i4>5</vt:i4>
      </vt:variant>
      <vt:variant>
        <vt:lpwstr>http://ru.wikipedia.org/wiki/%D0%A3%D1%8F%D0%B7%D0%B2%D0%B8%D0%BC%D0%BE%D1%81%D1%82%D1%8C_%28%D0%BA%D0%BE%D0%BC%D0%BF%D1%8C%D1%8E%D1%82%D0%B5%D1%80%D0%BD%D0%B0%D1%8F_%D0%B1%D0%B5%D0%B7%D0%BE%D0%BF%D0%B0%D1%81%D0%BD%D0%BE%D1%81%D1%82%D1%8C%29</vt:lpwstr>
      </vt:variant>
      <vt:variant>
        <vt:lpwstr/>
      </vt:variant>
      <vt:variant>
        <vt:i4>5308540</vt:i4>
      </vt:variant>
      <vt:variant>
        <vt:i4>360</vt:i4>
      </vt:variant>
      <vt:variant>
        <vt:i4>0</vt:i4>
      </vt:variant>
      <vt:variant>
        <vt:i4>5</vt:i4>
      </vt:variant>
      <vt:variant>
        <vt:lpwstr>http://ru.wikipedia.org/wiki/%D0%92%D1%80%D0%B5%D0%B4%D0%BE%D0%BD%D0%BE%D1%81%D0%BD%D0%B0%D1%8F_%D0%BF%D1%80%D0%BE%D0%B3%D1%80%D0%B0%D0%BC%D0%BC%D0%B0</vt:lpwstr>
      </vt:variant>
      <vt:variant>
        <vt:lpwstr/>
      </vt:variant>
      <vt:variant>
        <vt:i4>720963</vt:i4>
      </vt:variant>
      <vt:variant>
        <vt:i4>357</vt:i4>
      </vt:variant>
      <vt:variant>
        <vt:i4>0</vt:i4>
      </vt:variant>
      <vt:variant>
        <vt:i4>5</vt:i4>
      </vt:variant>
      <vt:variant>
        <vt:lpwstr>http://ru.wikipedia.org/wiki/%D0%AD%D0%BA%D1%81%D0%BF%D0%BB%D0%BE%D0%B8%D1%82</vt:lpwstr>
      </vt:variant>
      <vt:variant>
        <vt:lpwstr/>
      </vt:variant>
      <vt:variant>
        <vt:i4>1507416</vt:i4>
      </vt:variant>
      <vt:variant>
        <vt:i4>354</vt:i4>
      </vt:variant>
      <vt:variant>
        <vt:i4>0</vt:i4>
      </vt:variant>
      <vt:variant>
        <vt:i4>5</vt:i4>
      </vt:variant>
      <vt:variant>
        <vt:lpwstr>http://ru.wikipedia.org/wiki/Outlook</vt:lpwstr>
      </vt:variant>
      <vt:variant>
        <vt:lpwstr/>
      </vt:variant>
      <vt:variant>
        <vt:i4>4784160</vt:i4>
      </vt:variant>
      <vt:variant>
        <vt:i4>351</vt:i4>
      </vt:variant>
      <vt:variant>
        <vt:i4>0</vt:i4>
      </vt:variant>
      <vt:variant>
        <vt:i4>5</vt:i4>
      </vt:variant>
      <vt:variant>
        <vt:lpwstr>http://ru.wikipedia.org/wiki/Internet_Explorer</vt:lpwstr>
      </vt:variant>
      <vt:variant>
        <vt:lpwstr/>
      </vt:variant>
      <vt:variant>
        <vt:i4>786536</vt:i4>
      </vt:variant>
      <vt:variant>
        <vt:i4>348</vt:i4>
      </vt:variant>
      <vt:variant>
        <vt:i4>0</vt:i4>
      </vt:variant>
      <vt:variant>
        <vt:i4>5</vt:i4>
      </vt:variant>
      <vt:variant>
        <vt:lpwstr>http://ru.wikipedia.org/wiki/Adobe_Flash</vt:lpwstr>
      </vt:variant>
      <vt:variant>
        <vt:lpwstr/>
      </vt:variant>
      <vt:variant>
        <vt:i4>5373996</vt:i4>
      </vt:variant>
      <vt:variant>
        <vt:i4>345</vt:i4>
      </vt:variant>
      <vt:variant>
        <vt:i4>0</vt:i4>
      </vt:variant>
      <vt:variant>
        <vt:i4>5</vt:i4>
      </vt:variant>
      <vt:variant>
        <vt:lpwstr>http://ru.wikipedia.org/wiki/%D0%9F%D1%80%D0%BE%D0%B3%D1%80%D0%B0%D0%BC%D0%BC%D0%BD%D0%BE%D0%B5_%D0%BE%D0%B1%D0%B5%D1%81%D0%BF%D0%B5%D1%87%D0%B5%D0%BD%D0%B8%D0%B5</vt:lpwstr>
      </vt:variant>
      <vt:variant>
        <vt:lpwstr/>
      </vt:variant>
      <vt:variant>
        <vt:i4>26</vt:i4>
      </vt:variant>
      <vt:variant>
        <vt:i4>342</vt:i4>
      </vt:variant>
      <vt:variant>
        <vt:i4>0</vt:i4>
      </vt:variant>
      <vt:variant>
        <vt:i4>5</vt:i4>
      </vt:variant>
      <vt:variant>
        <vt:lpwstr>http://ru.wikipedia.org/wiki/%D0%A3%D1%8F%D0%B7%D0%B2%D0%B8%D0%BC%D0%BE%D1%81%D1%82%D1%8C_%28%D0%BA%D0%BE%D0%BC%D0%BF%D1%8C%D1%8E%D1%82%D0%B5%D1%80%D0%BD%D0%B0%D1%8F_%D0%B1%D0%B5%D0%B7%D0%BE%D0%BF%D0%B0%D1%81%D0%BD%D0%BE%D1%81%D1%82%D1%8C%29</vt:lpwstr>
      </vt:variant>
      <vt:variant>
        <vt:lpwstr/>
      </vt:variant>
      <vt:variant>
        <vt:i4>5439561</vt:i4>
      </vt:variant>
      <vt:variant>
        <vt:i4>339</vt:i4>
      </vt:variant>
      <vt:variant>
        <vt:i4>0</vt:i4>
      </vt:variant>
      <vt:variant>
        <vt:i4>5</vt:i4>
      </vt:variant>
      <vt:variant>
        <vt:lpwstr>http://ru.wikipedia.org/wiki/%D0%9C%D0%B0%D0%BA%D1%80%D0%BE%D1%81</vt:lpwstr>
      </vt:variant>
      <vt:variant>
        <vt:lpwstr/>
      </vt:variant>
      <vt:variant>
        <vt:i4>6422579</vt:i4>
      </vt:variant>
      <vt:variant>
        <vt:i4>336</vt:i4>
      </vt:variant>
      <vt:variant>
        <vt:i4>0</vt:i4>
      </vt:variant>
      <vt:variant>
        <vt:i4>5</vt:i4>
      </vt:variant>
      <vt:variant>
        <vt:lpwstr>http://ru.wikipedia.org/wiki/Excel</vt:lpwstr>
      </vt:variant>
      <vt:variant>
        <vt:lpwstr/>
      </vt:variant>
      <vt:variant>
        <vt:i4>7798800</vt:i4>
      </vt:variant>
      <vt:variant>
        <vt:i4>333</vt:i4>
      </vt:variant>
      <vt:variant>
        <vt:i4>0</vt:i4>
      </vt:variant>
      <vt:variant>
        <vt:i4>5</vt:i4>
      </vt:variant>
      <vt:variant>
        <vt:lpwstr>http://ru.wikipedia.org/wiki/Microsoft_Word</vt:lpwstr>
      </vt:variant>
      <vt:variant>
        <vt:lpwstr/>
      </vt:variant>
      <vt:variant>
        <vt:i4>5439610</vt:i4>
      </vt:variant>
      <vt:variant>
        <vt:i4>330</vt:i4>
      </vt:variant>
      <vt:variant>
        <vt:i4>0</vt:i4>
      </vt:variant>
      <vt:variant>
        <vt:i4>5</vt:i4>
      </vt:variant>
      <vt:variant>
        <vt:lpwstr>http://ru.wikipedia.org/wiki/%D0%9F%D0%B0%D0%BA%D0%B5%D1%82%D0%BD%D1%8B%D0%B9_%D1%84%D0%B0%D0%B9%D0%BB</vt:lpwstr>
      </vt:variant>
      <vt:variant>
        <vt:lpwstr/>
      </vt:variant>
      <vt:variant>
        <vt:i4>8192081</vt:i4>
      </vt:variant>
      <vt:variant>
        <vt:i4>327</vt:i4>
      </vt:variant>
      <vt:variant>
        <vt:i4>0</vt:i4>
      </vt:variant>
      <vt:variant>
        <vt:i4>5</vt:i4>
      </vt:variant>
      <vt:variant>
        <vt:lpwstr>http://ru.wikipedia.org/wiki/%D0%9C%D0%B0%D1%88%D0%B8%D0%BD%D0%BD%D1%8B%D0%B9_%D0%BA%D0%BE%D0%B4</vt:lpwstr>
      </vt:variant>
      <vt:variant>
        <vt:lpwstr/>
      </vt:variant>
      <vt:variant>
        <vt:i4>2490459</vt:i4>
      </vt:variant>
      <vt:variant>
        <vt:i4>324</vt:i4>
      </vt:variant>
      <vt:variant>
        <vt:i4>0</vt:i4>
      </vt:variant>
      <vt:variant>
        <vt:i4>5</vt:i4>
      </vt:variant>
      <vt:variant>
        <vt:lpwstr>http://ru.wikipedia.org/wiki/%D0%9A%D0%BE%D0%BC%D0%BF%D1%8C%D1%8E%D1%82%D0%B5%D1%80%D0%BD%D0%B0%D1%8F_%D0%BF%D1%80%D0%BE%D0%B3%D1%80%D0%B0%D0%BC%D0%BC%D0%B0</vt:lpwstr>
      </vt:variant>
      <vt:variant>
        <vt:lpwstr/>
      </vt:variant>
      <vt:variant>
        <vt:i4>983163</vt:i4>
      </vt:variant>
      <vt:variant>
        <vt:i4>321</vt:i4>
      </vt:variant>
      <vt:variant>
        <vt:i4>0</vt:i4>
      </vt:variant>
      <vt:variant>
        <vt:i4>5</vt:i4>
      </vt:variant>
      <vt:variant>
        <vt:lpwstr>http://ru.wikipedia.org/wiki/%D0%AD%D0%BB%D0%B5%D0%BA%D1%82%D1%80%D0%BE%D0%BD%D0%BD%D0%B0%D1%8F_%D0%BF%D0%BE%D1%87%D1%82%D0%B0</vt:lpwstr>
      </vt:variant>
      <vt:variant>
        <vt:lpwstr/>
      </vt:variant>
      <vt:variant>
        <vt:i4>2424874</vt:i4>
      </vt:variant>
      <vt:variant>
        <vt:i4>318</vt:i4>
      </vt:variant>
      <vt:variant>
        <vt:i4>0</vt:i4>
      </vt:variant>
      <vt:variant>
        <vt:i4>5</vt:i4>
      </vt:variant>
      <vt:variant>
        <vt:lpwstr>http://ru.wikipedia.org/wiki/%D0%A4%D0%B0%D0%B9%D0%BB-%D1%81%D0%B5%D1%80%D0%B2%D0%B5%D1%80</vt:lpwstr>
      </vt:variant>
      <vt:variant>
        <vt:lpwstr/>
      </vt:variant>
      <vt:variant>
        <vt:i4>5898286</vt:i4>
      </vt:variant>
      <vt:variant>
        <vt:i4>315</vt:i4>
      </vt:variant>
      <vt:variant>
        <vt:i4>0</vt:i4>
      </vt:variant>
      <vt:variant>
        <vt:i4>5</vt:i4>
      </vt:variant>
      <vt:variant>
        <vt:lpwstr>http://ru.wikipedia.org/wiki/%D0%A1%D0%B5%D1%82%D0%B5%D0%B2%D0%BE%D0%B9_%D1%87%D0%B5%D1%80%D0%B2%D1%8C</vt:lpwstr>
      </vt:variant>
      <vt:variant>
        <vt:lpwstr/>
      </vt:variant>
      <vt:variant>
        <vt:i4>3014669</vt:i4>
      </vt:variant>
      <vt:variant>
        <vt:i4>312</vt:i4>
      </vt:variant>
      <vt:variant>
        <vt:i4>0</vt:i4>
      </vt:variant>
      <vt:variant>
        <vt:i4>5</vt:i4>
      </vt:variant>
      <vt:variant>
        <vt:lpwstr>http://ru.wikipedia.org/wiki/%D0%9A%D0%BE%D0%BC%D0%BF%D1%8C%D1%8E%D1%82%D0%B5%D1%80%D0%BD%D1%8B%D0%B9_%D0%B2%D0%B8%D1%80%D1%83%D1%81</vt:lpwstr>
      </vt:variant>
      <vt:variant>
        <vt:lpwstr/>
      </vt:variant>
      <vt:variant>
        <vt:i4>5308540</vt:i4>
      </vt:variant>
      <vt:variant>
        <vt:i4>309</vt:i4>
      </vt:variant>
      <vt:variant>
        <vt:i4>0</vt:i4>
      </vt:variant>
      <vt:variant>
        <vt:i4>5</vt:i4>
      </vt:variant>
      <vt:variant>
        <vt:lpwstr>http://ru.wikipedia.org/wiki/%D0%92%D1%80%D0%B5%D0%B4%D0%BE%D0%BD%D0%BE%D1%81%D0%BD%D0%B0%D1%8F_%D0%BF%D1%80%D0%BE%D0%B3%D1%80%D0%B0%D0%BC%D0%BC%D0%B0</vt:lpwstr>
      </vt:variant>
      <vt:variant>
        <vt:lpwstr/>
      </vt:variant>
      <vt:variant>
        <vt:i4>1966136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_Toc448932767</vt:lpwstr>
      </vt:variant>
      <vt:variant>
        <vt:i4>1966136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_Toc448932766</vt:lpwstr>
      </vt:variant>
      <vt:variant>
        <vt:i4>1966136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_Toc448932765</vt:lpwstr>
      </vt:variant>
      <vt:variant>
        <vt:i4>1966136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_Toc448932764</vt:lpwstr>
      </vt:variant>
      <vt:variant>
        <vt:i4>1966136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_Toc448932763</vt:lpwstr>
      </vt:variant>
      <vt:variant>
        <vt:i4>1966136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_Toc448932762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_Toc448932761</vt:lpwstr>
      </vt:variant>
      <vt:variant>
        <vt:i4>1966136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_Toc448932760</vt:lpwstr>
      </vt:variant>
      <vt:variant>
        <vt:i4>1900600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_Toc448932759</vt:lpwstr>
      </vt:variant>
      <vt:variant>
        <vt:i4>1900600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_Toc448932758</vt:lpwstr>
      </vt:variant>
      <vt:variant>
        <vt:i4>1900600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_Toc448932757</vt:lpwstr>
      </vt:variant>
      <vt:variant>
        <vt:i4>1900600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_Toc448932756</vt:lpwstr>
      </vt:variant>
      <vt:variant>
        <vt:i4>1900600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_Toc448932755</vt:lpwstr>
      </vt:variant>
      <vt:variant>
        <vt:i4>1900600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_Toc448932754</vt:lpwstr>
      </vt:variant>
      <vt:variant>
        <vt:i4>1900600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_Toc448932753</vt:lpwstr>
      </vt:variant>
      <vt:variant>
        <vt:i4>1900600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_Toc448932752</vt:lpwstr>
      </vt:variant>
      <vt:variant>
        <vt:i4>1900600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_Toc448932751</vt:lpwstr>
      </vt:variant>
      <vt:variant>
        <vt:i4>1900600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_Toc448932750</vt:lpwstr>
      </vt:variant>
      <vt:variant>
        <vt:i4>1835064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_Toc448932749</vt:lpwstr>
      </vt:variant>
      <vt:variant>
        <vt:i4>1835064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_Toc448932748</vt:lpwstr>
      </vt:variant>
      <vt:variant>
        <vt:i4>1835064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_Toc448932747</vt:lpwstr>
      </vt:variant>
      <vt:variant>
        <vt:i4>1835064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_Toc448932746</vt:lpwstr>
      </vt:variant>
      <vt:variant>
        <vt:i4>1835064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_Toc448932745</vt:lpwstr>
      </vt:variant>
      <vt:variant>
        <vt:i4>1835064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_Toc448932744</vt:lpwstr>
      </vt:variant>
      <vt:variant>
        <vt:i4>1835064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_Toc448932743</vt:lpwstr>
      </vt:variant>
      <vt:variant>
        <vt:i4>1835064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_Toc448932742</vt:lpwstr>
      </vt:variant>
      <vt:variant>
        <vt:i4>1835064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_Toc448932741</vt:lpwstr>
      </vt:variant>
      <vt:variant>
        <vt:i4>1835064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_Toc448932740</vt:lpwstr>
      </vt:variant>
      <vt:variant>
        <vt:i4>1769528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_Toc448932739</vt:lpwstr>
      </vt:variant>
      <vt:variant>
        <vt:i4>1769528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_Toc448932738</vt:lpwstr>
      </vt:variant>
      <vt:variant>
        <vt:i4>1769528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_Toc448932737</vt:lpwstr>
      </vt:variant>
      <vt:variant>
        <vt:i4>1769528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_Toc448932736</vt:lpwstr>
      </vt:variant>
      <vt:variant>
        <vt:i4>1769528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_Toc448932735</vt:lpwstr>
      </vt:variant>
      <vt:variant>
        <vt:i4>1769528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_Toc448932734</vt:lpwstr>
      </vt:variant>
      <vt:variant>
        <vt:i4>1769528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_Toc448932733</vt:lpwstr>
      </vt:variant>
      <vt:variant>
        <vt:i4>1769528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_Toc448932732</vt:lpwstr>
      </vt:variant>
      <vt:variant>
        <vt:i4>1769528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_Toc448932731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_Toc448932730</vt:lpwstr>
      </vt:variant>
      <vt:variant>
        <vt:i4>1703992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_Toc448932729</vt:lpwstr>
      </vt:variant>
      <vt:variant>
        <vt:i4>1703992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_Toc448932728</vt:lpwstr>
      </vt:variant>
      <vt:variant>
        <vt:i4>1703992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_Toc448932727</vt:lpwstr>
      </vt:variant>
      <vt:variant>
        <vt:i4>1703992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_Toc448932726</vt:lpwstr>
      </vt:variant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_Toc448932725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_Toc448932724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_Toc448932723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_Toc448932722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_Toc448932721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_Toc448932720</vt:lpwstr>
      </vt:variant>
      <vt:variant>
        <vt:i4>1638456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_Toc448932719</vt:lpwstr>
      </vt:variant>
      <vt:variant>
        <vt:i4>1638456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_Toc448932718</vt:lpwstr>
      </vt:variant>
      <vt:variant>
        <vt:i4>1638456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_Toc448932717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Коммерческая тайна</dc:title>
  <dc:subject/>
  <dc:creator>*</dc:creator>
  <cp:keywords/>
  <dc:description/>
  <cp:lastModifiedBy>kseniaterskova482@gmail.com</cp:lastModifiedBy>
  <cp:revision>12</cp:revision>
  <cp:lastPrinted>2019-08-07T04:18:00Z</cp:lastPrinted>
  <dcterms:created xsi:type="dcterms:W3CDTF">2024-02-16T19:17:00Z</dcterms:created>
  <dcterms:modified xsi:type="dcterms:W3CDTF">2025-05-24T03:17:00Z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Project Workspace Document</vt:lpwstr>
  </property>
  <property fmtid="{D5CDD505-2E9C-101B-9397-08002B2CF9AE}" pid="3" name="Links">
    <vt:lpwstr>&lt;?xml version="1.0" encoding="UTF-8"?&gt;&lt;Result&gt;&lt;NewXML&gt;&lt;PWSLinkDataSet xmlns="http://schemas.microsoft.com/office/project/server/webservices/PWSLinkDataSet/" /&gt;&lt;/NewXML&gt;&lt;ProjectUID&gt;a0e07d5d-6487-4dc9-b24d-a0025c90e93e&lt;/ProjectUID&gt;&lt;OldXML&gt;&lt;PWSLinkDataSet xm</vt:lpwstr>
  </property>
  <property fmtid="{D5CDD505-2E9C-101B-9397-08002B2CF9AE}" pid="4" name="Owner">
    <vt:lpwstr/>
  </property>
  <property fmtid="{D5CDD505-2E9C-101B-9397-08002B2CF9AE}" pid="5" name="Status">
    <vt:lpwstr>Ready For Review</vt:lpwstr>
  </property>
</Properties>
</file>